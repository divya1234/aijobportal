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53C" w:rsidRDefault="003531FE" w:rsidP="00D4253C">
      <w:pPr>
        <w:jc w:val="both"/>
        <w:rPr>
          <w:b/>
        </w:rPr>
      </w:pPr>
      <w:r w:rsidRPr="00540359">
        <w:rPr>
          <w:b/>
        </w:rPr>
        <w:t>DIVYA FELIX</w:t>
      </w:r>
    </w:p>
    <w:p w:rsidR="00250CE3" w:rsidRPr="00D4253C" w:rsidRDefault="00D91048" w:rsidP="00D4253C">
      <w:pPr>
        <w:jc w:val="both"/>
        <w:rPr>
          <w:b/>
        </w:rPr>
      </w:pPr>
      <w:proofErr w:type="gramStart"/>
      <w:r w:rsidRPr="00540359">
        <w:rPr>
          <w:b/>
          <w:bCs/>
        </w:rPr>
        <w:t xml:space="preserve">Email </w:t>
      </w:r>
      <w:r w:rsidRPr="00540359">
        <w:t>:</w:t>
      </w:r>
      <w:r w:rsidR="003531FE" w:rsidRPr="00540359">
        <w:t>divyafelix</w:t>
      </w:r>
      <w:r w:rsidR="00250CE3" w:rsidRPr="00540359">
        <w:t>@gmail.com</w:t>
      </w:r>
      <w:proofErr w:type="gramEnd"/>
    </w:p>
    <w:p w:rsidR="00D91048" w:rsidRPr="00540359" w:rsidRDefault="00764F60" w:rsidP="00D4253C">
      <w:proofErr w:type="gramStart"/>
      <w:r w:rsidRPr="00540359">
        <w:rPr>
          <w:b/>
        </w:rPr>
        <w:t>Mobile</w:t>
      </w:r>
      <w:r w:rsidR="00BF3930" w:rsidRPr="00540359">
        <w:rPr>
          <w:bCs/>
        </w:rPr>
        <w:t xml:space="preserve"> :</w:t>
      </w:r>
      <w:r w:rsidR="005905A1" w:rsidRPr="00540359">
        <w:t>+</w:t>
      </w:r>
      <w:proofErr w:type="gramEnd"/>
      <w:r w:rsidR="005905A1" w:rsidRPr="00540359">
        <w:t xml:space="preserve">91 </w:t>
      </w:r>
      <w:r w:rsidR="009D20B0" w:rsidRPr="00540359">
        <w:t>977857962</w:t>
      </w:r>
    </w:p>
    <w:p w:rsidR="00BF1857" w:rsidRPr="00540359" w:rsidRDefault="00BF1857" w:rsidP="00D4253C">
      <w:r w:rsidRPr="00540359">
        <w:rPr>
          <w:b/>
        </w:rPr>
        <w:t>LinkedIn</w:t>
      </w:r>
      <w:r w:rsidRPr="00540359">
        <w:t>: https://www.linkedin.com/in/divyafelix</w:t>
      </w:r>
    </w:p>
    <w:p w:rsidR="00AE5B6F" w:rsidRPr="00540359" w:rsidRDefault="001C56BC" w:rsidP="002961B5">
      <w:pPr>
        <w:rPr>
          <w:bCs/>
        </w:rPr>
      </w:pPr>
      <w:r w:rsidRPr="00540359">
        <w:tab/>
      </w:r>
      <w:r w:rsidRPr="00540359">
        <w:tab/>
      </w:r>
      <w:r w:rsidRPr="00540359">
        <w:tab/>
      </w:r>
      <w:r w:rsidRPr="00540359">
        <w:tab/>
      </w:r>
      <w:r w:rsidRPr="00540359">
        <w:tab/>
      </w:r>
      <w:r w:rsidR="00AE5B6F" w:rsidRPr="00540359">
        <w:rPr>
          <w:bCs/>
        </w:rPr>
        <w:tab/>
      </w:r>
      <w:r w:rsidR="00AE5B6F" w:rsidRPr="00540359">
        <w:rPr>
          <w:bCs/>
        </w:rPr>
        <w:tab/>
      </w:r>
    </w:p>
    <w:p w:rsidR="00AE5B6F" w:rsidRPr="00540359" w:rsidRDefault="00AE5B6F">
      <w:pPr>
        <w:pStyle w:val="Heading5"/>
        <w:rPr>
          <w:color w:val="333399"/>
          <w:sz w:val="24"/>
          <w:u w:val="none"/>
        </w:rPr>
      </w:pPr>
      <w:r w:rsidRPr="00540359">
        <w:rPr>
          <w:color w:val="333399"/>
          <w:sz w:val="24"/>
          <w:u w:val="none"/>
        </w:rPr>
        <w:t>Professional Summary</w:t>
      </w:r>
    </w:p>
    <w:p w:rsidR="00AE5B6F" w:rsidRPr="00540359" w:rsidRDefault="00665ECC">
      <w:pPr>
        <w:rPr>
          <w:color w:val="333399"/>
        </w:rPr>
      </w:pPr>
      <w:r>
        <w:rPr>
          <w:noProof/>
          <w:color w:val="333399"/>
          <w:lang w:val="en-IN" w:eastAsia="en-IN"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61594</wp:posOffset>
                </wp:positionV>
                <wp:extent cx="5486400" cy="0"/>
                <wp:effectExtent l="0" t="0" r="19050" b="1905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ybY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"/>
            </w:pict>
          </mc:Fallback>
        </mc:AlternateContent>
      </w:r>
    </w:p>
    <w:p w:rsidR="00BF1857" w:rsidRPr="00540359" w:rsidRDefault="00BF1857">
      <w:pPr>
        <w:pStyle w:val="Heading5"/>
        <w:rPr>
          <w:b w:val="0"/>
          <w:color w:val="333399"/>
          <w:sz w:val="24"/>
          <w:u w:val="none"/>
        </w:rPr>
      </w:pPr>
      <w:r w:rsidRPr="00540359">
        <w:rPr>
          <w:b w:val="0"/>
          <w:sz w:val="24"/>
          <w:u w:val="none"/>
        </w:rPr>
        <w:t xml:space="preserve">Python and </w:t>
      </w:r>
      <w:proofErr w:type="spellStart"/>
      <w:r w:rsidRPr="00540359">
        <w:rPr>
          <w:b w:val="0"/>
          <w:sz w:val="24"/>
          <w:u w:val="none"/>
        </w:rPr>
        <w:t>Django</w:t>
      </w:r>
      <w:proofErr w:type="spellEnd"/>
      <w:r w:rsidRPr="00540359">
        <w:rPr>
          <w:b w:val="0"/>
          <w:sz w:val="24"/>
          <w:u w:val="none"/>
        </w:rPr>
        <w:t xml:space="preserve"> certified developer with hands-on experience in building web applications, along with 4 years of prior experience as a PHP Developer. </w:t>
      </w:r>
      <w:proofErr w:type="gramStart"/>
      <w:r w:rsidRPr="00540359">
        <w:rPr>
          <w:b w:val="0"/>
          <w:sz w:val="24"/>
          <w:u w:val="none"/>
        </w:rPr>
        <w:t>Skilled in backend development, database management, and developing dynamic, scalable applications.</w:t>
      </w:r>
      <w:proofErr w:type="gramEnd"/>
      <w:r w:rsidRPr="00540359">
        <w:rPr>
          <w:b w:val="0"/>
          <w:sz w:val="24"/>
          <w:u w:val="none"/>
        </w:rPr>
        <w:t xml:space="preserve"> </w:t>
      </w:r>
      <w:proofErr w:type="gramStart"/>
      <w:r w:rsidRPr="00540359">
        <w:rPr>
          <w:b w:val="0"/>
          <w:sz w:val="24"/>
          <w:u w:val="none"/>
        </w:rPr>
        <w:t>Passionate about transitioning into modern Python-based technologies.</w:t>
      </w:r>
      <w:proofErr w:type="gramEnd"/>
    </w:p>
    <w:p w:rsidR="006B045A" w:rsidRPr="00540359" w:rsidRDefault="006B045A">
      <w:pPr>
        <w:pStyle w:val="Heading5"/>
        <w:rPr>
          <w:color w:val="333399"/>
          <w:sz w:val="24"/>
          <w:u w:val="none"/>
        </w:rPr>
      </w:pPr>
    </w:p>
    <w:p w:rsidR="00A63BE8" w:rsidRPr="00540359" w:rsidRDefault="001A268F" w:rsidP="00A63BE8">
      <w:pPr>
        <w:pStyle w:val="Heading5"/>
        <w:rPr>
          <w:color w:val="333399"/>
          <w:sz w:val="24"/>
          <w:u w:val="none"/>
        </w:rPr>
      </w:pPr>
      <w:r w:rsidRPr="00540359">
        <w:rPr>
          <w:color w:val="333399"/>
          <w:sz w:val="24"/>
          <w:u w:val="none"/>
        </w:rPr>
        <w:t>Career History</w:t>
      </w:r>
      <w:r w:rsidR="003112F4" w:rsidRPr="00540359">
        <w:rPr>
          <w:color w:val="333399"/>
          <w:sz w:val="24"/>
          <w:u w:val="none"/>
        </w:rPr>
        <w:t xml:space="preserve"> </w:t>
      </w:r>
    </w:p>
    <w:p w:rsidR="004E732C" w:rsidRDefault="00665ECC" w:rsidP="004E732C">
      <w:pPr>
        <w:rPr>
          <w:rStyle w:val="Strong"/>
        </w:rPr>
      </w:pPr>
      <w:r>
        <w:rPr>
          <w:noProof/>
          <w:color w:val="333399"/>
          <w:lang w:val="en-IN" w:eastAsia="en-IN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61594</wp:posOffset>
                </wp:positionV>
                <wp:extent cx="5486400" cy="0"/>
                <wp:effectExtent l="0" t="0" r="19050" b="1905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DJ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idKY3roCASu1sqI2e1YvZavrdIaWrlqgDjwxfLwbSspCRvEkJG2cAf99/0QxiyNHr2KZz&#10;Y7sACQ1A56jG5a4GP3tE4XCaz2d5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"/>
            </w:pict>
          </mc:Fallback>
        </mc:AlternateContent>
      </w:r>
    </w:p>
    <w:p w:rsidR="004E732C" w:rsidRPr="004E732C" w:rsidRDefault="004E732C" w:rsidP="004E732C">
      <w:pPr>
        <w:rPr>
          <w:color w:val="333399"/>
        </w:rPr>
      </w:pPr>
      <w:r>
        <w:rPr>
          <w:rStyle w:val="Strong"/>
        </w:rPr>
        <w:t>Software Developer (PHP</w:t>
      </w:r>
      <w:proofErr w:type="gramStart"/>
      <w:r>
        <w:rPr>
          <w:rStyle w:val="Strong"/>
        </w:rPr>
        <w:t>)</w:t>
      </w:r>
      <w:proofErr w:type="gramEnd"/>
      <w:r>
        <w:br/>
      </w:r>
      <w:r>
        <w:rPr>
          <w:rStyle w:val="Emphasis"/>
        </w:rPr>
        <w:t>Multiple Organizations</w:t>
      </w:r>
      <w:r>
        <w:t xml:space="preserve"> | 2012 – 2016</w:t>
      </w:r>
    </w:p>
    <w:p w:rsidR="004E732C" w:rsidRDefault="004E732C" w:rsidP="00A72B52">
      <w:pPr>
        <w:numPr>
          <w:ilvl w:val="0"/>
          <w:numId w:val="2"/>
        </w:numPr>
        <w:spacing w:before="100" w:beforeAutospacing="1" w:after="100" w:afterAutospacing="1"/>
      </w:pPr>
      <w:r>
        <w:t xml:space="preserve">Developed and maintained web applications using PHP </w:t>
      </w:r>
    </w:p>
    <w:p w:rsidR="004E732C" w:rsidRDefault="004E732C" w:rsidP="00A72B52">
      <w:pPr>
        <w:numPr>
          <w:ilvl w:val="0"/>
          <w:numId w:val="2"/>
        </w:numPr>
        <w:spacing w:before="100" w:beforeAutospacing="1" w:after="100" w:afterAutospacing="1"/>
      </w:pPr>
      <w:r>
        <w:t xml:space="preserve">Worked on backend development and database integration (MySQL) </w:t>
      </w:r>
    </w:p>
    <w:p w:rsidR="004E732C" w:rsidRDefault="004E732C" w:rsidP="00A72B52">
      <w:pPr>
        <w:numPr>
          <w:ilvl w:val="0"/>
          <w:numId w:val="2"/>
        </w:numPr>
        <w:spacing w:before="100" w:beforeAutospacing="1" w:after="100" w:afterAutospacing="1"/>
      </w:pPr>
      <w:r>
        <w:t xml:space="preserve">Collaborated with teams to deliver projects on time </w:t>
      </w:r>
    </w:p>
    <w:p w:rsidR="004E732C" w:rsidRDefault="004E732C" w:rsidP="00A72B52">
      <w:pPr>
        <w:numPr>
          <w:ilvl w:val="0"/>
          <w:numId w:val="2"/>
        </w:numPr>
        <w:spacing w:before="100" w:beforeAutospacing="1" w:after="100" w:afterAutospacing="1"/>
      </w:pPr>
      <w:r>
        <w:t>Involved in debugging, testing, and application maintenance</w:t>
      </w:r>
    </w:p>
    <w:p w:rsidR="004E732C" w:rsidRDefault="00665ECC" w:rsidP="00C77A7D">
      <w:pPr>
        <w:rPr>
          <w:b/>
          <w:bCs/>
          <w:color w:val="333399"/>
        </w:rPr>
      </w:pPr>
      <w:r>
        <w:rPr>
          <w:b/>
          <w:bCs/>
          <w:noProof/>
          <w:color w:val="333399"/>
          <w:u w:val="single"/>
          <w:lang w:val="en-IN" w:eastAsia="en-IN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21590</wp:posOffset>
                </wp:positionV>
                <wp:extent cx="6057900" cy="0"/>
                <wp:effectExtent l="0" t="0" r="19050" b="19050"/>
                <wp:wrapNone/>
                <wp:docPr id="5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.7pt" to="477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3ynEwIAACk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"/>
            </w:pict>
          </mc:Fallback>
        </mc:AlternateContent>
      </w:r>
    </w:p>
    <w:p w:rsidR="00C77A7D" w:rsidRPr="00540359" w:rsidRDefault="009C68B3" w:rsidP="00C77A7D">
      <w:pPr>
        <w:rPr>
          <w:b/>
          <w:bCs/>
          <w:color w:val="333399"/>
        </w:rPr>
      </w:pPr>
      <w:proofErr w:type="gramStart"/>
      <w:r>
        <w:rPr>
          <w:b/>
          <w:bCs/>
          <w:color w:val="333399"/>
        </w:rPr>
        <w:t>skills</w:t>
      </w:r>
      <w:proofErr w:type="gramEnd"/>
    </w:p>
    <w:p w:rsidR="00C77A7D" w:rsidRPr="00540359" w:rsidRDefault="00C77A7D" w:rsidP="00C77A7D">
      <w:pPr>
        <w:rPr>
          <w:b/>
          <w:bCs/>
          <w:color w:val="333399"/>
          <w:u w:val="single"/>
        </w:rPr>
      </w:pPr>
    </w:p>
    <w:p w:rsidR="002D63FF" w:rsidRPr="00540359" w:rsidRDefault="002D63FF" w:rsidP="002D63FF">
      <w:pPr>
        <w:rPr>
          <w:bCs/>
        </w:rPr>
      </w:pPr>
      <w:r w:rsidRPr="00540359">
        <w:rPr>
          <w:b/>
          <w:bCs/>
        </w:rPr>
        <w:t>Languages</w:t>
      </w:r>
      <w:r w:rsidRPr="00540359">
        <w:rPr>
          <w:b/>
          <w:bCs/>
        </w:rPr>
        <w:tab/>
      </w:r>
      <w:r w:rsidRPr="00540359">
        <w:rPr>
          <w:b/>
          <w:bCs/>
        </w:rPr>
        <w:tab/>
        <w:t xml:space="preserve">:  </w:t>
      </w:r>
      <w:r w:rsidR="00887F66" w:rsidRPr="00540359">
        <w:rPr>
          <w:b/>
          <w:bCs/>
        </w:rPr>
        <w:t xml:space="preserve"> </w:t>
      </w:r>
      <w:r w:rsidR="00887F66" w:rsidRPr="00540359">
        <w:rPr>
          <w:bCs/>
        </w:rPr>
        <w:t>Python</w:t>
      </w:r>
      <w:r w:rsidR="00887F66" w:rsidRPr="00540359">
        <w:rPr>
          <w:b/>
          <w:bCs/>
        </w:rPr>
        <w:t>,</w:t>
      </w:r>
      <w:r w:rsidRPr="00540359">
        <w:rPr>
          <w:b/>
          <w:bCs/>
        </w:rPr>
        <w:t xml:space="preserve"> </w:t>
      </w:r>
      <w:proofErr w:type="spellStart"/>
      <w:r w:rsidR="00FA2FAC" w:rsidRPr="00540359">
        <w:rPr>
          <w:bCs/>
        </w:rPr>
        <w:t>PHP</w:t>
      </w:r>
      <w:proofErr w:type="gramStart"/>
      <w:r w:rsidR="009C68B3">
        <w:rPr>
          <w:bCs/>
        </w:rPr>
        <w:t>,javascript,react</w:t>
      </w:r>
      <w:proofErr w:type="spellEnd"/>
      <w:proofErr w:type="gramEnd"/>
      <w:r w:rsidR="009C68B3">
        <w:rPr>
          <w:bCs/>
        </w:rPr>
        <w:t xml:space="preserve"> </w:t>
      </w:r>
      <w:proofErr w:type="spellStart"/>
      <w:r w:rsidR="009C68B3">
        <w:rPr>
          <w:bCs/>
        </w:rPr>
        <w:t>js,angular</w:t>
      </w:r>
      <w:proofErr w:type="spellEnd"/>
      <w:r w:rsidR="009C68B3">
        <w:rPr>
          <w:bCs/>
        </w:rPr>
        <w:t xml:space="preserve"> </w:t>
      </w:r>
      <w:proofErr w:type="spellStart"/>
      <w:r w:rsidR="009C68B3">
        <w:rPr>
          <w:bCs/>
        </w:rPr>
        <w:t>js</w:t>
      </w:r>
      <w:bookmarkStart w:id="0" w:name="_GoBack"/>
      <w:bookmarkEnd w:id="0"/>
      <w:proofErr w:type="spellEnd"/>
    </w:p>
    <w:p w:rsidR="002D63FF" w:rsidRPr="00540359" w:rsidRDefault="00087700" w:rsidP="00507EE9">
      <w:pPr>
        <w:rPr>
          <w:b/>
          <w:bCs/>
        </w:rPr>
      </w:pPr>
      <w:r w:rsidRPr="00540359">
        <w:rPr>
          <w:b/>
          <w:bCs/>
        </w:rPr>
        <w:t>Frameworks</w:t>
      </w:r>
      <w:r w:rsidR="00726FB0">
        <w:rPr>
          <w:b/>
          <w:bCs/>
        </w:rPr>
        <w:t xml:space="preserve">              </w:t>
      </w:r>
      <w:r w:rsidRPr="00540359">
        <w:rPr>
          <w:b/>
          <w:bCs/>
        </w:rPr>
        <w:t xml:space="preserve">: </w:t>
      </w:r>
      <w:r w:rsidR="008E2745" w:rsidRPr="00540359">
        <w:rPr>
          <w:b/>
          <w:bCs/>
        </w:rPr>
        <w:t xml:space="preserve">  </w:t>
      </w:r>
      <w:proofErr w:type="spellStart"/>
      <w:r w:rsidR="00887F66" w:rsidRPr="00540359">
        <w:rPr>
          <w:bCs/>
        </w:rPr>
        <w:t>Django</w:t>
      </w:r>
      <w:proofErr w:type="gramStart"/>
      <w:r w:rsidR="00887F66" w:rsidRPr="00540359">
        <w:rPr>
          <w:bCs/>
        </w:rPr>
        <w:t>,</w:t>
      </w:r>
      <w:r w:rsidRPr="00540359">
        <w:rPr>
          <w:bCs/>
        </w:rPr>
        <w:t>Codeigniter</w:t>
      </w:r>
      <w:proofErr w:type="spellEnd"/>
      <w:proofErr w:type="gramEnd"/>
    </w:p>
    <w:p w:rsidR="002D63FF" w:rsidRPr="00540359" w:rsidRDefault="002D63FF" w:rsidP="002D63FF">
      <w:pPr>
        <w:rPr>
          <w:b/>
          <w:bCs/>
        </w:rPr>
      </w:pPr>
      <w:r w:rsidRPr="00540359">
        <w:rPr>
          <w:b/>
          <w:bCs/>
        </w:rPr>
        <w:t>Databases</w:t>
      </w:r>
      <w:r w:rsidRPr="00540359">
        <w:rPr>
          <w:b/>
          <w:bCs/>
        </w:rPr>
        <w:tab/>
      </w:r>
      <w:r w:rsidRPr="00540359">
        <w:rPr>
          <w:b/>
          <w:bCs/>
        </w:rPr>
        <w:tab/>
        <w:t xml:space="preserve">:  </w:t>
      </w:r>
      <w:r w:rsidR="006F1CE1" w:rsidRPr="00540359">
        <w:rPr>
          <w:b/>
          <w:bCs/>
        </w:rPr>
        <w:t xml:space="preserve"> </w:t>
      </w:r>
      <w:proofErr w:type="gramStart"/>
      <w:r w:rsidR="0003008A" w:rsidRPr="00540359">
        <w:t>SQLite ,</w:t>
      </w:r>
      <w:r w:rsidRPr="00540359">
        <w:rPr>
          <w:bCs/>
        </w:rPr>
        <w:t>MySQL</w:t>
      </w:r>
      <w:proofErr w:type="gramEnd"/>
    </w:p>
    <w:p w:rsidR="002D63FF" w:rsidRDefault="002D63FF" w:rsidP="002D63FF"/>
    <w:p w:rsidR="004E732C" w:rsidRPr="00540359" w:rsidRDefault="004E732C" w:rsidP="004E732C">
      <w:pPr>
        <w:pStyle w:val="FirstHeading"/>
        <w:rPr>
          <w:rFonts w:ascii="Times New Roman" w:hAnsi="Times New Roman"/>
          <w:b w:val="0"/>
          <w:sz w:val="24"/>
          <w:szCs w:val="24"/>
        </w:rPr>
      </w:pPr>
      <w:proofErr w:type="gramStart"/>
      <w:r w:rsidRPr="00540359">
        <w:rPr>
          <w:rFonts w:ascii="Times New Roman" w:hAnsi="Times New Roman"/>
          <w:color w:val="333399"/>
          <w:sz w:val="24"/>
          <w:szCs w:val="24"/>
        </w:rPr>
        <w:t>Educational  Qualification</w:t>
      </w:r>
      <w:proofErr w:type="gramEnd"/>
    </w:p>
    <w:p w:rsidR="004E732C" w:rsidRPr="004E732C" w:rsidRDefault="004E732C" w:rsidP="00A72B52">
      <w:pPr>
        <w:numPr>
          <w:ilvl w:val="0"/>
          <w:numId w:val="1"/>
        </w:numPr>
        <w:rPr>
          <w:bCs/>
        </w:rPr>
      </w:pPr>
      <w:r w:rsidRPr="004E732C">
        <w:rPr>
          <w:b/>
          <w:bCs/>
          <w:color w:val="212121"/>
          <w:spacing w:val="2"/>
          <w:shd w:val="clear" w:color="auto" w:fill="FFFFFF"/>
        </w:rPr>
        <w:t>AI Driven Python Programming</w:t>
      </w:r>
      <w:r>
        <w:rPr>
          <w:b/>
          <w:bCs/>
          <w:color w:val="212121"/>
          <w:spacing w:val="2"/>
          <w:shd w:val="clear" w:color="auto" w:fill="FFFFFF"/>
        </w:rPr>
        <w:t xml:space="preserve"> </w:t>
      </w:r>
      <w:r w:rsidRPr="004E732C">
        <w:rPr>
          <w:bCs/>
          <w:color w:val="212121"/>
          <w:spacing w:val="2"/>
          <w:shd w:val="clear" w:color="auto" w:fill="FFFFFF"/>
        </w:rPr>
        <w:t>from ENTRI</w:t>
      </w:r>
    </w:p>
    <w:p w:rsidR="004E732C" w:rsidRPr="00540359" w:rsidRDefault="004E732C" w:rsidP="00A72B52">
      <w:pPr>
        <w:numPr>
          <w:ilvl w:val="0"/>
          <w:numId w:val="1"/>
        </w:numPr>
        <w:rPr>
          <w:bCs/>
        </w:rPr>
      </w:pPr>
      <w:proofErr w:type="spellStart"/>
      <w:r w:rsidRPr="00540359">
        <w:rPr>
          <w:b/>
        </w:rPr>
        <w:t>MCA</w:t>
      </w:r>
      <w:proofErr w:type="gramStart"/>
      <w:r w:rsidRPr="00540359">
        <w:rPr>
          <w:bCs/>
        </w:rPr>
        <w:t>,from</w:t>
      </w:r>
      <w:proofErr w:type="spellEnd"/>
      <w:proofErr w:type="gramEnd"/>
      <w:r w:rsidRPr="00540359">
        <w:rPr>
          <w:bCs/>
        </w:rPr>
        <w:t xml:space="preserve"> SCMS School of Engineering and Technology, affiliated to MG University with 70</w:t>
      </w:r>
      <w:r w:rsidRPr="00540359">
        <w:rPr>
          <w:b/>
          <w:bCs/>
        </w:rPr>
        <w:t>%</w:t>
      </w:r>
      <w:r w:rsidRPr="00540359">
        <w:rPr>
          <w:bCs/>
        </w:rPr>
        <w:t xml:space="preserve">  marks November 2011.</w:t>
      </w:r>
    </w:p>
    <w:p w:rsidR="004E732C" w:rsidRPr="00540359" w:rsidRDefault="004E732C" w:rsidP="00A72B52">
      <w:pPr>
        <w:numPr>
          <w:ilvl w:val="0"/>
          <w:numId w:val="1"/>
        </w:numPr>
        <w:rPr>
          <w:bCs/>
        </w:rPr>
      </w:pPr>
      <w:proofErr w:type="spellStart"/>
      <w:r w:rsidRPr="00540359">
        <w:rPr>
          <w:b/>
        </w:rPr>
        <w:t>Bsc</w:t>
      </w:r>
      <w:proofErr w:type="spellEnd"/>
      <w:r w:rsidRPr="00540359">
        <w:rPr>
          <w:b/>
        </w:rPr>
        <w:t xml:space="preserve"> Mathematics, </w:t>
      </w:r>
      <w:proofErr w:type="spellStart"/>
      <w:r w:rsidRPr="00540359">
        <w:t>St.Jospeh’s</w:t>
      </w:r>
      <w:proofErr w:type="spellEnd"/>
      <w:r w:rsidRPr="00540359">
        <w:t xml:space="preserve"> College </w:t>
      </w:r>
      <w:proofErr w:type="spellStart"/>
      <w:r w:rsidRPr="00540359">
        <w:t>Devagiri,affliated</w:t>
      </w:r>
      <w:proofErr w:type="spellEnd"/>
      <w:r w:rsidRPr="00540359">
        <w:t xml:space="preserve"> t Calicut University</w:t>
      </w:r>
    </w:p>
    <w:p w:rsidR="004E732C" w:rsidRPr="00540359" w:rsidRDefault="004E732C" w:rsidP="002D63FF"/>
    <w:sectPr w:rsidR="004E732C" w:rsidRPr="00540359" w:rsidSect="00A85A7A">
      <w:footerReference w:type="even" r:id="rId9"/>
      <w:footerReference w:type="default" r:id="rId10"/>
      <w:pgSz w:w="12240" w:h="15840" w:code="1"/>
      <w:pgMar w:top="1440" w:right="1440" w:bottom="135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ABF" w:rsidRDefault="00504ABF" w:rsidP="00BD384C">
      <w:r>
        <w:separator/>
      </w:r>
    </w:p>
  </w:endnote>
  <w:endnote w:type="continuationSeparator" w:id="0">
    <w:p w:rsidR="00504ABF" w:rsidRDefault="00504ABF" w:rsidP="00BD3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A7A" w:rsidRDefault="008D1612" w:rsidP="003D3EC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85A7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85A7A" w:rsidRDefault="00A85A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A7A" w:rsidRPr="0062384C" w:rsidRDefault="005C79E0" w:rsidP="00C77C69">
    <w:pPr>
      <w:rPr>
        <w:rFonts w:ascii="Calibri" w:hAnsi="Calibri"/>
        <w:bCs/>
        <w:sz w:val="22"/>
        <w:szCs w:val="22"/>
      </w:rPr>
    </w:pPr>
    <w:proofErr w:type="gramStart"/>
    <w:r>
      <w:rPr>
        <w:b/>
        <w:sz w:val="22"/>
        <w:szCs w:val="22"/>
      </w:rPr>
      <w:t>Mob</w:t>
    </w:r>
    <w:r>
      <w:rPr>
        <w:bCs/>
        <w:sz w:val="22"/>
        <w:szCs w:val="22"/>
      </w:rPr>
      <w:t xml:space="preserve"> :</w:t>
    </w:r>
    <w:r w:rsidR="0062384C">
      <w:rPr>
        <w:bCs/>
        <w:sz w:val="22"/>
        <w:szCs w:val="22"/>
      </w:rPr>
      <w:t>+</w:t>
    </w:r>
    <w:proofErr w:type="gramEnd"/>
    <w:r w:rsidR="0007225D">
      <w:rPr>
        <w:rFonts w:ascii="Calibri" w:hAnsi="Calibri"/>
        <w:sz w:val="22"/>
        <w:szCs w:val="22"/>
      </w:rPr>
      <w:t xml:space="preserve">91 </w:t>
    </w:r>
    <w:r w:rsidR="008B444F" w:rsidRPr="00EB0E1A">
      <w:rPr>
        <w:rFonts w:asciiTheme="minorHAnsi" w:hAnsiTheme="minorHAnsi"/>
        <w:sz w:val="22"/>
        <w:szCs w:val="22"/>
      </w:rPr>
      <w:t>9747782260</w:t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</w:r>
    <w:r w:rsidR="0062384C">
      <w:rPr>
        <w:rFonts w:ascii="Calibri" w:hAnsi="Calibri"/>
        <w:bCs/>
        <w:sz w:val="22"/>
        <w:szCs w:val="22"/>
      </w:rPr>
      <w:tab/>
      <w:t>P</w:t>
    </w:r>
    <w:r w:rsidR="00A85A7A" w:rsidRPr="00A85A7A">
      <w:rPr>
        <w:sz w:val="20"/>
        <w:szCs w:val="20"/>
      </w:rPr>
      <w:t xml:space="preserve">age </w:t>
    </w:r>
    <w:r w:rsidR="008D1612" w:rsidRPr="00A85A7A">
      <w:rPr>
        <w:sz w:val="20"/>
        <w:szCs w:val="20"/>
      </w:rPr>
      <w:fldChar w:fldCharType="begin"/>
    </w:r>
    <w:r w:rsidR="00A85A7A" w:rsidRPr="00A85A7A">
      <w:rPr>
        <w:sz w:val="20"/>
        <w:szCs w:val="20"/>
      </w:rPr>
      <w:instrText xml:space="preserve"> PAGE </w:instrText>
    </w:r>
    <w:r w:rsidR="008D1612" w:rsidRPr="00A85A7A">
      <w:rPr>
        <w:sz w:val="20"/>
        <w:szCs w:val="20"/>
      </w:rPr>
      <w:fldChar w:fldCharType="separate"/>
    </w:r>
    <w:r w:rsidR="009C68B3">
      <w:rPr>
        <w:noProof/>
        <w:sz w:val="20"/>
        <w:szCs w:val="20"/>
      </w:rPr>
      <w:t>1</w:t>
    </w:r>
    <w:r w:rsidR="008D1612" w:rsidRPr="00A85A7A">
      <w:rPr>
        <w:sz w:val="20"/>
        <w:szCs w:val="20"/>
      </w:rPr>
      <w:fldChar w:fldCharType="end"/>
    </w:r>
    <w:r w:rsidR="00A85A7A" w:rsidRPr="00A85A7A">
      <w:rPr>
        <w:sz w:val="20"/>
        <w:szCs w:val="20"/>
      </w:rPr>
      <w:t xml:space="preserve"> of</w:t>
    </w:r>
    <w:r w:rsidR="008D1612" w:rsidRPr="00A85A7A">
      <w:rPr>
        <w:sz w:val="20"/>
        <w:szCs w:val="20"/>
      </w:rPr>
      <w:fldChar w:fldCharType="begin"/>
    </w:r>
    <w:r w:rsidR="00A85A7A" w:rsidRPr="00A85A7A">
      <w:rPr>
        <w:sz w:val="20"/>
        <w:szCs w:val="20"/>
      </w:rPr>
      <w:instrText xml:space="preserve"> NUMPAGES </w:instrText>
    </w:r>
    <w:r w:rsidR="008D1612" w:rsidRPr="00A85A7A">
      <w:rPr>
        <w:sz w:val="20"/>
        <w:szCs w:val="20"/>
      </w:rPr>
      <w:fldChar w:fldCharType="separate"/>
    </w:r>
    <w:r w:rsidR="009C68B3">
      <w:rPr>
        <w:noProof/>
        <w:sz w:val="20"/>
        <w:szCs w:val="20"/>
      </w:rPr>
      <w:t>1</w:t>
    </w:r>
    <w:r w:rsidR="008D1612" w:rsidRPr="00A85A7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ABF" w:rsidRDefault="00504ABF" w:rsidP="00BD384C">
      <w:r>
        <w:separator/>
      </w:r>
    </w:p>
  </w:footnote>
  <w:footnote w:type="continuationSeparator" w:id="0">
    <w:p w:rsidR="00504ABF" w:rsidRDefault="00504ABF" w:rsidP="00BD3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540"/>
        </w:tabs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3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180"/>
        </w:tabs>
      </w:pPr>
      <w:rPr>
        <w:rFonts w:ascii="Symbol" w:hAnsi="Symbol"/>
      </w:rPr>
    </w:lvl>
  </w:abstractNum>
  <w:abstractNum w:abstractNumId="4">
    <w:nsid w:val="00000007"/>
    <w:multiLevelType w:val="single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5">
    <w:nsid w:val="00000009"/>
    <w:multiLevelType w:val="multilevel"/>
    <w:tmpl w:val="00000009"/>
    <w:name w:val="WW8Num19"/>
    <w:lvl w:ilvl="0">
      <w:start w:val="1"/>
      <w:numFmt w:val="bullet"/>
      <w:lvlText w:val=""/>
      <w:lvlJc w:val="left"/>
      <w:pPr>
        <w:tabs>
          <w:tab w:val="num" w:pos="180"/>
        </w:tabs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900"/>
        </w:tabs>
      </w:pPr>
      <w:rPr>
        <w:rFonts w:ascii="Wingdings" w:hAnsi="Wingdings"/>
      </w:rPr>
    </w:lvl>
    <w:lvl w:ilvl="2">
      <w:start w:val="1"/>
      <w:numFmt w:val="bullet"/>
      <w:lvlText w:val=""/>
      <w:lvlJc w:val="left"/>
      <w:pPr>
        <w:tabs>
          <w:tab w:val="num" w:pos="1620"/>
        </w:tabs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34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060"/>
        </w:tabs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78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50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220"/>
        </w:tabs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5940"/>
        </w:tabs>
      </w:pPr>
      <w:rPr>
        <w:rFonts w:ascii="Wingdings" w:hAnsi="Wingdings"/>
      </w:rPr>
    </w:lvl>
  </w:abstractNum>
  <w:abstractNum w:abstractNumId="6">
    <w:nsid w:val="4299375A"/>
    <w:multiLevelType w:val="hybridMultilevel"/>
    <w:tmpl w:val="7B70E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5F286E"/>
    <w:multiLevelType w:val="multilevel"/>
    <w:tmpl w:val="86B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40B"/>
    <w:rsid w:val="00001A9B"/>
    <w:rsid w:val="00005903"/>
    <w:rsid w:val="0000793C"/>
    <w:rsid w:val="000106E4"/>
    <w:rsid w:val="00015825"/>
    <w:rsid w:val="00015B32"/>
    <w:rsid w:val="0003008A"/>
    <w:rsid w:val="00033A0D"/>
    <w:rsid w:val="000378BD"/>
    <w:rsid w:val="00037E6F"/>
    <w:rsid w:val="00040C7B"/>
    <w:rsid w:val="00050B9A"/>
    <w:rsid w:val="00053BDD"/>
    <w:rsid w:val="00054F38"/>
    <w:rsid w:val="000553F8"/>
    <w:rsid w:val="0006177C"/>
    <w:rsid w:val="00066362"/>
    <w:rsid w:val="000672A6"/>
    <w:rsid w:val="0007225D"/>
    <w:rsid w:val="000726B8"/>
    <w:rsid w:val="00074278"/>
    <w:rsid w:val="0007437F"/>
    <w:rsid w:val="00086F60"/>
    <w:rsid w:val="00087700"/>
    <w:rsid w:val="0009053C"/>
    <w:rsid w:val="00094251"/>
    <w:rsid w:val="00097FC8"/>
    <w:rsid w:val="000A25E4"/>
    <w:rsid w:val="000A44F1"/>
    <w:rsid w:val="000A793F"/>
    <w:rsid w:val="000A7C56"/>
    <w:rsid w:val="000B1088"/>
    <w:rsid w:val="000C09E6"/>
    <w:rsid w:val="000C4516"/>
    <w:rsid w:val="000C61BE"/>
    <w:rsid w:val="000D5A8B"/>
    <w:rsid w:val="000D642D"/>
    <w:rsid w:val="000D7DB1"/>
    <w:rsid w:val="000E06D7"/>
    <w:rsid w:val="000E4111"/>
    <w:rsid w:val="000E74A2"/>
    <w:rsid w:val="000F34C4"/>
    <w:rsid w:val="000F5566"/>
    <w:rsid w:val="00100601"/>
    <w:rsid w:val="00101730"/>
    <w:rsid w:val="001067C5"/>
    <w:rsid w:val="00110F49"/>
    <w:rsid w:val="00110F7D"/>
    <w:rsid w:val="00112B6E"/>
    <w:rsid w:val="00120CD7"/>
    <w:rsid w:val="001314F7"/>
    <w:rsid w:val="0013391E"/>
    <w:rsid w:val="001362E2"/>
    <w:rsid w:val="001400AC"/>
    <w:rsid w:val="00146B4D"/>
    <w:rsid w:val="00146B68"/>
    <w:rsid w:val="00150A45"/>
    <w:rsid w:val="00153F31"/>
    <w:rsid w:val="00154559"/>
    <w:rsid w:val="00157BCC"/>
    <w:rsid w:val="00160434"/>
    <w:rsid w:val="001664CD"/>
    <w:rsid w:val="0016766B"/>
    <w:rsid w:val="00167AAD"/>
    <w:rsid w:val="00170A54"/>
    <w:rsid w:val="00170AAF"/>
    <w:rsid w:val="001728C9"/>
    <w:rsid w:val="00173207"/>
    <w:rsid w:val="001822D3"/>
    <w:rsid w:val="00183487"/>
    <w:rsid w:val="00192254"/>
    <w:rsid w:val="00194C21"/>
    <w:rsid w:val="00194D38"/>
    <w:rsid w:val="00197848"/>
    <w:rsid w:val="001A268F"/>
    <w:rsid w:val="001B065F"/>
    <w:rsid w:val="001B2FBE"/>
    <w:rsid w:val="001B7D7C"/>
    <w:rsid w:val="001C04DC"/>
    <w:rsid w:val="001C3A56"/>
    <w:rsid w:val="001C56BC"/>
    <w:rsid w:val="001D328B"/>
    <w:rsid w:val="001E1AD0"/>
    <w:rsid w:val="001E24D0"/>
    <w:rsid w:val="001E27D5"/>
    <w:rsid w:val="001E43A3"/>
    <w:rsid w:val="001E5725"/>
    <w:rsid w:val="001E5C43"/>
    <w:rsid w:val="001F27C8"/>
    <w:rsid w:val="00201704"/>
    <w:rsid w:val="00212572"/>
    <w:rsid w:val="002163CA"/>
    <w:rsid w:val="00217877"/>
    <w:rsid w:val="002200B0"/>
    <w:rsid w:val="002211F5"/>
    <w:rsid w:val="0023464A"/>
    <w:rsid w:val="00241201"/>
    <w:rsid w:val="00247A38"/>
    <w:rsid w:val="00250BAD"/>
    <w:rsid w:val="00250CE3"/>
    <w:rsid w:val="002527BD"/>
    <w:rsid w:val="002572B2"/>
    <w:rsid w:val="002602B2"/>
    <w:rsid w:val="00260CCE"/>
    <w:rsid w:val="00276A30"/>
    <w:rsid w:val="00281A19"/>
    <w:rsid w:val="00286901"/>
    <w:rsid w:val="002912E7"/>
    <w:rsid w:val="00293F32"/>
    <w:rsid w:val="002961B5"/>
    <w:rsid w:val="002A5FE4"/>
    <w:rsid w:val="002B030E"/>
    <w:rsid w:val="002B460F"/>
    <w:rsid w:val="002C30DC"/>
    <w:rsid w:val="002D2CD3"/>
    <w:rsid w:val="002D414C"/>
    <w:rsid w:val="002D63FF"/>
    <w:rsid w:val="002D7E7F"/>
    <w:rsid w:val="002E1A65"/>
    <w:rsid w:val="002E2C70"/>
    <w:rsid w:val="002F25C6"/>
    <w:rsid w:val="002F5B04"/>
    <w:rsid w:val="002F642B"/>
    <w:rsid w:val="002F707A"/>
    <w:rsid w:val="00301736"/>
    <w:rsid w:val="003112F4"/>
    <w:rsid w:val="003132B6"/>
    <w:rsid w:val="0032506F"/>
    <w:rsid w:val="00326A3D"/>
    <w:rsid w:val="00333DD8"/>
    <w:rsid w:val="003354D8"/>
    <w:rsid w:val="003363E8"/>
    <w:rsid w:val="003531FE"/>
    <w:rsid w:val="003555E4"/>
    <w:rsid w:val="00356EC7"/>
    <w:rsid w:val="0035774E"/>
    <w:rsid w:val="003613EC"/>
    <w:rsid w:val="00361C48"/>
    <w:rsid w:val="00365424"/>
    <w:rsid w:val="003657C9"/>
    <w:rsid w:val="00381CCC"/>
    <w:rsid w:val="00386959"/>
    <w:rsid w:val="0038756A"/>
    <w:rsid w:val="003900B3"/>
    <w:rsid w:val="0039285D"/>
    <w:rsid w:val="0039733D"/>
    <w:rsid w:val="003A4F85"/>
    <w:rsid w:val="003C7AD2"/>
    <w:rsid w:val="003D000C"/>
    <w:rsid w:val="003D11B1"/>
    <w:rsid w:val="003D3EC4"/>
    <w:rsid w:val="003D4B7F"/>
    <w:rsid w:val="003D63FA"/>
    <w:rsid w:val="003E3018"/>
    <w:rsid w:val="003F2A0C"/>
    <w:rsid w:val="003F74F8"/>
    <w:rsid w:val="003F7750"/>
    <w:rsid w:val="004025CF"/>
    <w:rsid w:val="0040522E"/>
    <w:rsid w:val="00412EF9"/>
    <w:rsid w:val="00415858"/>
    <w:rsid w:val="004215CD"/>
    <w:rsid w:val="00422DD0"/>
    <w:rsid w:val="00425979"/>
    <w:rsid w:val="004305A7"/>
    <w:rsid w:val="004347A5"/>
    <w:rsid w:val="00435143"/>
    <w:rsid w:val="00440BBE"/>
    <w:rsid w:val="00443893"/>
    <w:rsid w:val="00451C5E"/>
    <w:rsid w:val="00455BE5"/>
    <w:rsid w:val="004565E6"/>
    <w:rsid w:val="004619AF"/>
    <w:rsid w:val="00464958"/>
    <w:rsid w:val="00472AAB"/>
    <w:rsid w:val="00473C91"/>
    <w:rsid w:val="00473F6C"/>
    <w:rsid w:val="004778FC"/>
    <w:rsid w:val="00481983"/>
    <w:rsid w:val="004878D3"/>
    <w:rsid w:val="00495EC3"/>
    <w:rsid w:val="00497808"/>
    <w:rsid w:val="004A01CA"/>
    <w:rsid w:val="004A150E"/>
    <w:rsid w:val="004B2087"/>
    <w:rsid w:val="004B6261"/>
    <w:rsid w:val="004C4A67"/>
    <w:rsid w:val="004C770A"/>
    <w:rsid w:val="004D25DC"/>
    <w:rsid w:val="004D3A09"/>
    <w:rsid w:val="004E620F"/>
    <w:rsid w:val="004E708F"/>
    <w:rsid w:val="004E732C"/>
    <w:rsid w:val="004E7871"/>
    <w:rsid w:val="004F12EE"/>
    <w:rsid w:val="00500637"/>
    <w:rsid w:val="00502599"/>
    <w:rsid w:val="00504ABF"/>
    <w:rsid w:val="00507EE9"/>
    <w:rsid w:val="005142B7"/>
    <w:rsid w:val="00517DD2"/>
    <w:rsid w:val="005252E0"/>
    <w:rsid w:val="00531996"/>
    <w:rsid w:val="00531DE6"/>
    <w:rsid w:val="00535613"/>
    <w:rsid w:val="00536281"/>
    <w:rsid w:val="00540359"/>
    <w:rsid w:val="00546D74"/>
    <w:rsid w:val="00547B2C"/>
    <w:rsid w:val="00562565"/>
    <w:rsid w:val="00563803"/>
    <w:rsid w:val="00567D88"/>
    <w:rsid w:val="00570F16"/>
    <w:rsid w:val="00571DB4"/>
    <w:rsid w:val="00573DBA"/>
    <w:rsid w:val="005757BF"/>
    <w:rsid w:val="00583E39"/>
    <w:rsid w:val="005905A1"/>
    <w:rsid w:val="0059366A"/>
    <w:rsid w:val="005941EB"/>
    <w:rsid w:val="00596B74"/>
    <w:rsid w:val="005A145D"/>
    <w:rsid w:val="005A1725"/>
    <w:rsid w:val="005A6326"/>
    <w:rsid w:val="005A742D"/>
    <w:rsid w:val="005B1D64"/>
    <w:rsid w:val="005B31EA"/>
    <w:rsid w:val="005B572E"/>
    <w:rsid w:val="005B6AD3"/>
    <w:rsid w:val="005C79E0"/>
    <w:rsid w:val="005D0F55"/>
    <w:rsid w:val="005D5494"/>
    <w:rsid w:val="005E105A"/>
    <w:rsid w:val="005E3579"/>
    <w:rsid w:val="005E4D1A"/>
    <w:rsid w:val="005E7764"/>
    <w:rsid w:val="005F4DB2"/>
    <w:rsid w:val="00600899"/>
    <w:rsid w:val="00602151"/>
    <w:rsid w:val="00606EE3"/>
    <w:rsid w:val="00610784"/>
    <w:rsid w:val="00614A65"/>
    <w:rsid w:val="0062317D"/>
    <w:rsid w:val="0062384C"/>
    <w:rsid w:val="00623AD9"/>
    <w:rsid w:val="00633567"/>
    <w:rsid w:val="00640111"/>
    <w:rsid w:val="006408F3"/>
    <w:rsid w:val="00647F2A"/>
    <w:rsid w:val="006504C3"/>
    <w:rsid w:val="00654896"/>
    <w:rsid w:val="00654F76"/>
    <w:rsid w:val="006628FC"/>
    <w:rsid w:val="00664623"/>
    <w:rsid w:val="00665ECC"/>
    <w:rsid w:val="006674E6"/>
    <w:rsid w:val="0067238C"/>
    <w:rsid w:val="00684ACA"/>
    <w:rsid w:val="00684EF7"/>
    <w:rsid w:val="00691149"/>
    <w:rsid w:val="006914C3"/>
    <w:rsid w:val="006A2AC8"/>
    <w:rsid w:val="006A5C0C"/>
    <w:rsid w:val="006A7EA6"/>
    <w:rsid w:val="006B045A"/>
    <w:rsid w:val="006B065C"/>
    <w:rsid w:val="006B3997"/>
    <w:rsid w:val="006B39DC"/>
    <w:rsid w:val="006B5034"/>
    <w:rsid w:val="006B665F"/>
    <w:rsid w:val="006B74DA"/>
    <w:rsid w:val="006C1415"/>
    <w:rsid w:val="006C214C"/>
    <w:rsid w:val="006C391B"/>
    <w:rsid w:val="006C54BA"/>
    <w:rsid w:val="006D3A03"/>
    <w:rsid w:val="006D79ED"/>
    <w:rsid w:val="006E26B9"/>
    <w:rsid w:val="006E45CF"/>
    <w:rsid w:val="006F1CE1"/>
    <w:rsid w:val="006F1F2A"/>
    <w:rsid w:val="006F6695"/>
    <w:rsid w:val="006F73E6"/>
    <w:rsid w:val="00701D2E"/>
    <w:rsid w:val="007152EA"/>
    <w:rsid w:val="0072388F"/>
    <w:rsid w:val="00724624"/>
    <w:rsid w:val="00726B53"/>
    <w:rsid w:val="00726FB0"/>
    <w:rsid w:val="00727B95"/>
    <w:rsid w:val="0074284D"/>
    <w:rsid w:val="00750D73"/>
    <w:rsid w:val="007512B1"/>
    <w:rsid w:val="00752488"/>
    <w:rsid w:val="007524E5"/>
    <w:rsid w:val="00752D26"/>
    <w:rsid w:val="00753B8A"/>
    <w:rsid w:val="007577A5"/>
    <w:rsid w:val="00760296"/>
    <w:rsid w:val="0076078B"/>
    <w:rsid w:val="00764F60"/>
    <w:rsid w:val="00767091"/>
    <w:rsid w:val="0077136D"/>
    <w:rsid w:val="00774B0E"/>
    <w:rsid w:val="00774D0B"/>
    <w:rsid w:val="007762E2"/>
    <w:rsid w:val="007772DF"/>
    <w:rsid w:val="00780E66"/>
    <w:rsid w:val="00782734"/>
    <w:rsid w:val="0078501A"/>
    <w:rsid w:val="00793334"/>
    <w:rsid w:val="00796CB4"/>
    <w:rsid w:val="007A2E4E"/>
    <w:rsid w:val="007A638C"/>
    <w:rsid w:val="007B5944"/>
    <w:rsid w:val="007C0074"/>
    <w:rsid w:val="007C0EBC"/>
    <w:rsid w:val="007C7659"/>
    <w:rsid w:val="007D56FA"/>
    <w:rsid w:val="007E0CA3"/>
    <w:rsid w:val="007E3966"/>
    <w:rsid w:val="007E4A2C"/>
    <w:rsid w:val="007F02B6"/>
    <w:rsid w:val="007F031E"/>
    <w:rsid w:val="007F0653"/>
    <w:rsid w:val="0080538C"/>
    <w:rsid w:val="0081513F"/>
    <w:rsid w:val="00822297"/>
    <w:rsid w:val="008243FE"/>
    <w:rsid w:val="0082751B"/>
    <w:rsid w:val="00831152"/>
    <w:rsid w:val="00831982"/>
    <w:rsid w:val="008358BE"/>
    <w:rsid w:val="00842203"/>
    <w:rsid w:val="00843CF5"/>
    <w:rsid w:val="008510B6"/>
    <w:rsid w:val="008554C9"/>
    <w:rsid w:val="00856C33"/>
    <w:rsid w:val="008630DE"/>
    <w:rsid w:val="00863AEA"/>
    <w:rsid w:val="00887F66"/>
    <w:rsid w:val="008915E8"/>
    <w:rsid w:val="008A3312"/>
    <w:rsid w:val="008A3C33"/>
    <w:rsid w:val="008A4522"/>
    <w:rsid w:val="008A74F6"/>
    <w:rsid w:val="008B0A03"/>
    <w:rsid w:val="008B27FA"/>
    <w:rsid w:val="008B444F"/>
    <w:rsid w:val="008C2498"/>
    <w:rsid w:val="008C795C"/>
    <w:rsid w:val="008D1612"/>
    <w:rsid w:val="008D223B"/>
    <w:rsid w:val="008D35F8"/>
    <w:rsid w:val="008E0325"/>
    <w:rsid w:val="008E2408"/>
    <w:rsid w:val="008E2745"/>
    <w:rsid w:val="008E2D85"/>
    <w:rsid w:val="008F616C"/>
    <w:rsid w:val="009044E0"/>
    <w:rsid w:val="00912F5A"/>
    <w:rsid w:val="009139DE"/>
    <w:rsid w:val="009201B9"/>
    <w:rsid w:val="0093006F"/>
    <w:rsid w:val="0093064E"/>
    <w:rsid w:val="009308EB"/>
    <w:rsid w:val="00937F28"/>
    <w:rsid w:val="0095180D"/>
    <w:rsid w:val="00953B07"/>
    <w:rsid w:val="009541B6"/>
    <w:rsid w:val="009548F7"/>
    <w:rsid w:val="00957831"/>
    <w:rsid w:val="00961305"/>
    <w:rsid w:val="00963E82"/>
    <w:rsid w:val="00965716"/>
    <w:rsid w:val="00967017"/>
    <w:rsid w:val="00967EB2"/>
    <w:rsid w:val="00970596"/>
    <w:rsid w:val="00970E6B"/>
    <w:rsid w:val="00975AB7"/>
    <w:rsid w:val="009766E0"/>
    <w:rsid w:val="009849E6"/>
    <w:rsid w:val="00985E4E"/>
    <w:rsid w:val="009869B7"/>
    <w:rsid w:val="00991EDF"/>
    <w:rsid w:val="009967F5"/>
    <w:rsid w:val="00996AA6"/>
    <w:rsid w:val="009A0DB0"/>
    <w:rsid w:val="009A572A"/>
    <w:rsid w:val="009B407C"/>
    <w:rsid w:val="009B59D2"/>
    <w:rsid w:val="009B6F7D"/>
    <w:rsid w:val="009C1089"/>
    <w:rsid w:val="009C240B"/>
    <w:rsid w:val="009C42E8"/>
    <w:rsid w:val="009C6605"/>
    <w:rsid w:val="009C68B3"/>
    <w:rsid w:val="009C7658"/>
    <w:rsid w:val="009D20B0"/>
    <w:rsid w:val="009D229A"/>
    <w:rsid w:val="009D7FFC"/>
    <w:rsid w:val="009E0221"/>
    <w:rsid w:val="009E70B4"/>
    <w:rsid w:val="009F7816"/>
    <w:rsid w:val="00A01BDF"/>
    <w:rsid w:val="00A038DC"/>
    <w:rsid w:val="00A06291"/>
    <w:rsid w:val="00A10DA7"/>
    <w:rsid w:val="00A12FDE"/>
    <w:rsid w:val="00A17BE2"/>
    <w:rsid w:val="00A21A9A"/>
    <w:rsid w:val="00A260F9"/>
    <w:rsid w:val="00A325E9"/>
    <w:rsid w:val="00A33D78"/>
    <w:rsid w:val="00A3790E"/>
    <w:rsid w:val="00A4093E"/>
    <w:rsid w:val="00A41AC7"/>
    <w:rsid w:val="00A42AA6"/>
    <w:rsid w:val="00A43CF6"/>
    <w:rsid w:val="00A4734E"/>
    <w:rsid w:val="00A50067"/>
    <w:rsid w:val="00A515FA"/>
    <w:rsid w:val="00A627DD"/>
    <w:rsid w:val="00A6361B"/>
    <w:rsid w:val="00A63BE8"/>
    <w:rsid w:val="00A66ECC"/>
    <w:rsid w:val="00A71279"/>
    <w:rsid w:val="00A72B52"/>
    <w:rsid w:val="00A72B82"/>
    <w:rsid w:val="00A7464B"/>
    <w:rsid w:val="00A83A45"/>
    <w:rsid w:val="00A84302"/>
    <w:rsid w:val="00A85509"/>
    <w:rsid w:val="00A85A7A"/>
    <w:rsid w:val="00A90A60"/>
    <w:rsid w:val="00A933A0"/>
    <w:rsid w:val="00A93909"/>
    <w:rsid w:val="00A978E4"/>
    <w:rsid w:val="00AB16F6"/>
    <w:rsid w:val="00AB2EF0"/>
    <w:rsid w:val="00AB339C"/>
    <w:rsid w:val="00AB3F13"/>
    <w:rsid w:val="00AB5802"/>
    <w:rsid w:val="00AC3941"/>
    <w:rsid w:val="00AC6774"/>
    <w:rsid w:val="00AD0C68"/>
    <w:rsid w:val="00AD1033"/>
    <w:rsid w:val="00AE1B86"/>
    <w:rsid w:val="00AE550B"/>
    <w:rsid w:val="00AE5B6F"/>
    <w:rsid w:val="00AF1DFD"/>
    <w:rsid w:val="00B068A9"/>
    <w:rsid w:val="00B1115A"/>
    <w:rsid w:val="00B17DFF"/>
    <w:rsid w:val="00B212A5"/>
    <w:rsid w:val="00B26AA5"/>
    <w:rsid w:val="00B40B38"/>
    <w:rsid w:val="00B43DCA"/>
    <w:rsid w:val="00B4518E"/>
    <w:rsid w:val="00B478FB"/>
    <w:rsid w:val="00B47C50"/>
    <w:rsid w:val="00B52168"/>
    <w:rsid w:val="00B567A7"/>
    <w:rsid w:val="00B61E97"/>
    <w:rsid w:val="00B655C8"/>
    <w:rsid w:val="00B70D2E"/>
    <w:rsid w:val="00B77E0A"/>
    <w:rsid w:val="00B80117"/>
    <w:rsid w:val="00B80CBC"/>
    <w:rsid w:val="00B857C0"/>
    <w:rsid w:val="00B85E13"/>
    <w:rsid w:val="00B873DC"/>
    <w:rsid w:val="00B90055"/>
    <w:rsid w:val="00B93447"/>
    <w:rsid w:val="00B97FCA"/>
    <w:rsid w:val="00BA089D"/>
    <w:rsid w:val="00BA226A"/>
    <w:rsid w:val="00BA7845"/>
    <w:rsid w:val="00BB0DAE"/>
    <w:rsid w:val="00BB342D"/>
    <w:rsid w:val="00BB4F53"/>
    <w:rsid w:val="00BB6909"/>
    <w:rsid w:val="00BD009A"/>
    <w:rsid w:val="00BD24CC"/>
    <w:rsid w:val="00BD384C"/>
    <w:rsid w:val="00BD6679"/>
    <w:rsid w:val="00BD7DB8"/>
    <w:rsid w:val="00BF1857"/>
    <w:rsid w:val="00BF2ACF"/>
    <w:rsid w:val="00BF3930"/>
    <w:rsid w:val="00C02567"/>
    <w:rsid w:val="00C025D2"/>
    <w:rsid w:val="00C053CB"/>
    <w:rsid w:val="00C06E63"/>
    <w:rsid w:val="00C1100E"/>
    <w:rsid w:val="00C13BF2"/>
    <w:rsid w:val="00C15E70"/>
    <w:rsid w:val="00C15FBC"/>
    <w:rsid w:val="00C21EF8"/>
    <w:rsid w:val="00C33B02"/>
    <w:rsid w:val="00C425C0"/>
    <w:rsid w:val="00C46793"/>
    <w:rsid w:val="00C539C2"/>
    <w:rsid w:val="00C55439"/>
    <w:rsid w:val="00C559DB"/>
    <w:rsid w:val="00C61811"/>
    <w:rsid w:val="00C64E50"/>
    <w:rsid w:val="00C65AB2"/>
    <w:rsid w:val="00C66A18"/>
    <w:rsid w:val="00C728D9"/>
    <w:rsid w:val="00C73E38"/>
    <w:rsid w:val="00C7618C"/>
    <w:rsid w:val="00C77A7D"/>
    <w:rsid w:val="00C77C69"/>
    <w:rsid w:val="00C85C24"/>
    <w:rsid w:val="00CA0AEA"/>
    <w:rsid w:val="00CA134E"/>
    <w:rsid w:val="00CC0EBC"/>
    <w:rsid w:val="00CC248D"/>
    <w:rsid w:val="00CC5FE2"/>
    <w:rsid w:val="00CC62BB"/>
    <w:rsid w:val="00CD364F"/>
    <w:rsid w:val="00CD6629"/>
    <w:rsid w:val="00CE0773"/>
    <w:rsid w:val="00CE1361"/>
    <w:rsid w:val="00CE27FB"/>
    <w:rsid w:val="00CE35FD"/>
    <w:rsid w:val="00CE3C6F"/>
    <w:rsid w:val="00CE5C6F"/>
    <w:rsid w:val="00CE600C"/>
    <w:rsid w:val="00CF2CFC"/>
    <w:rsid w:val="00CF38F2"/>
    <w:rsid w:val="00CF4850"/>
    <w:rsid w:val="00CF597C"/>
    <w:rsid w:val="00D06069"/>
    <w:rsid w:val="00D06EED"/>
    <w:rsid w:val="00D11034"/>
    <w:rsid w:val="00D12028"/>
    <w:rsid w:val="00D244C8"/>
    <w:rsid w:val="00D30EE8"/>
    <w:rsid w:val="00D32024"/>
    <w:rsid w:val="00D3350D"/>
    <w:rsid w:val="00D342DE"/>
    <w:rsid w:val="00D3504C"/>
    <w:rsid w:val="00D36FC8"/>
    <w:rsid w:val="00D409E2"/>
    <w:rsid w:val="00D4253C"/>
    <w:rsid w:val="00D43CA4"/>
    <w:rsid w:val="00D469AD"/>
    <w:rsid w:val="00D47723"/>
    <w:rsid w:val="00D50236"/>
    <w:rsid w:val="00D54366"/>
    <w:rsid w:val="00D60AED"/>
    <w:rsid w:val="00D71599"/>
    <w:rsid w:val="00D718EF"/>
    <w:rsid w:val="00D72800"/>
    <w:rsid w:val="00D733C0"/>
    <w:rsid w:val="00D762FB"/>
    <w:rsid w:val="00D807DC"/>
    <w:rsid w:val="00D91048"/>
    <w:rsid w:val="00D9214D"/>
    <w:rsid w:val="00D930D8"/>
    <w:rsid w:val="00DA25DD"/>
    <w:rsid w:val="00DB074F"/>
    <w:rsid w:val="00DB0E43"/>
    <w:rsid w:val="00DB2B73"/>
    <w:rsid w:val="00DB3782"/>
    <w:rsid w:val="00DB6149"/>
    <w:rsid w:val="00DB6D92"/>
    <w:rsid w:val="00DC46DB"/>
    <w:rsid w:val="00DC4D9B"/>
    <w:rsid w:val="00DC6712"/>
    <w:rsid w:val="00DC7279"/>
    <w:rsid w:val="00DC73DB"/>
    <w:rsid w:val="00DC7534"/>
    <w:rsid w:val="00DD08C2"/>
    <w:rsid w:val="00DD31A8"/>
    <w:rsid w:val="00DD4012"/>
    <w:rsid w:val="00DD4FEB"/>
    <w:rsid w:val="00DD721C"/>
    <w:rsid w:val="00DE2EC5"/>
    <w:rsid w:val="00DF2860"/>
    <w:rsid w:val="00DF6B77"/>
    <w:rsid w:val="00DF78BD"/>
    <w:rsid w:val="00E0127E"/>
    <w:rsid w:val="00E02943"/>
    <w:rsid w:val="00E0436E"/>
    <w:rsid w:val="00E05DE5"/>
    <w:rsid w:val="00E10846"/>
    <w:rsid w:val="00E11345"/>
    <w:rsid w:val="00E11D3F"/>
    <w:rsid w:val="00E14FB8"/>
    <w:rsid w:val="00E1569B"/>
    <w:rsid w:val="00E2238B"/>
    <w:rsid w:val="00E22BFD"/>
    <w:rsid w:val="00E26349"/>
    <w:rsid w:val="00E3112E"/>
    <w:rsid w:val="00E33DC0"/>
    <w:rsid w:val="00E34513"/>
    <w:rsid w:val="00E34D8E"/>
    <w:rsid w:val="00E355A8"/>
    <w:rsid w:val="00E35844"/>
    <w:rsid w:val="00E410EF"/>
    <w:rsid w:val="00E412EC"/>
    <w:rsid w:val="00E422E2"/>
    <w:rsid w:val="00E43D07"/>
    <w:rsid w:val="00E4547F"/>
    <w:rsid w:val="00E4687B"/>
    <w:rsid w:val="00E52DCE"/>
    <w:rsid w:val="00E62ECD"/>
    <w:rsid w:val="00E65F0C"/>
    <w:rsid w:val="00E755B1"/>
    <w:rsid w:val="00E81F2C"/>
    <w:rsid w:val="00E82C68"/>
    <w:rsid w:val="00E95769"/>
    <w:rsid w:val="00EA025B"/>
    <w:rsid w:val="00EA05D9"/>
    <w:rsid w:val="00EA0C27"/>
    <w:rsid w:val="00EA1415"/>
    <w:rsid w:val="00EA1636"/>
    <w:rsid w:val="00EA26B6"/>
    <w:rsid w:val="00EA590E"/>
    <w:rsid w:val="00EA733F"/>
    <w:rsid w:val="00EA7D73"/>
    <w:rsid w:val="00EB0E1A"/>
    <w:rsid w:val="00EB3E07"/>
    <w:rsid w:val="00EC75FA"/>
    <w:rsid w:val="00ED0196"/>
    <w:rsid w:val="00ED5285"/>
    <w:rsid w:val="00ED7007"/>
    <w:rsid w:val="00ED7432"/>
    <w:rsid w:val="00ED7E1E"/>
    <w:rsid w:val="00EE4576"/>
    <w:rsid w:val="00EE7F60"/>
    <w:rsid w:val="00EF0632"/>
    <w:rsid w:val="00EF3BC6"/>
    <w:rsid w:val="00F00ACB"/>
    <w:rsid w:val="00F01CDE"/>
    <w:rsid w:val="00F07774"/>
    <w:rsid w:val="00F14885"/>
    <w:rsid w:val="00F20ACF"/>
    <w:rsid w:val="00F334DC"/>
    <w:rsid w:val="00F33704"/>
    <w:rsid w:val="00F36F99"/>
    <w:rsid w:val="00F37FA8"/>
    <w:rsid w:val="00F6040B"/>
    <w:rsid w:val="00F63300"/>
    <w:rsid w:val="00F65164"/>
    <w:rsid w:val="00F8019F"/>
    <w:rsid w:val="00F83351"/>
    <w:rsid w:val="00F83DDB"/>
    <w:rsid w:val="00F84EF2"/>
    <w:rsid w:val="00F90D9B"/>
    <w:rsid w:val="00F9136C"/>
    <w:rsid w:val="00FA0FCF"/>
    <w:rsid w:val="00FA2FAC"/>
    <w:rsid w:val="00FB2391"/>
    <w:rsid w:val="00FB28B3"/>
    <w:rsid w:val="00FB300E"/>
    <w:rsid w:val="00FB3353"/>
    <w:rsid w:val="00FB4044"/>
    <w:rsid w:val="00FB7671"/>
    <w:rsid w:val="00FC5490"/>
    <w:rsid w:val="00FC5699"/>
    <w:rsid w:val="00FC7D1E"/>
    <w:rsid w:val="00FD13E0"/>
    <w:rsid w:val="00FD2F53"/>
    <w:rsid w:val="00FD4AEC"/>
    <w:rsid w:val="00FE0D27"/>
    <w:rsid w:val="00FE1249"/>
    <w:rsid w:val="00FE2914"/>
    <w:rsid w:val="00FE433D"/>
    <w:rsid w:val="00FE6B8E"/>
    <w:rsid w:val="00FF69A7"/>
    <w:rsid w:val="00FF77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DB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F4D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F4DB2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F4DB2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5F4DB2"/>
    <w:pPr>
      <w:keepNext/>
      <w:ind w:left="1440" w:hanging="1440"/>
      <w:jc w:val="both"/>
      <w:outlineLvl w:val="3"/>
    </w:pPr>
    <w:rPr>
      <w:b/>
      <w:color w:val="333399"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5F4DB2"/>
    <w:pPr>
      <w:keepNext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5F4DB2"/>
    <w:pPr>
      <w:keepNext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B567A7"/>
    <w:pPr>
      <w:spacing w:before="240" w:after="60"/>
      <w:outlineLvl w:val="6"/>
    </w:pPr>
    <w:rPr>
      <w:rFonts w:ascii="Calibri" w:hAnsi="Calibri"/>
    </w:rPr>
  </w:style>
  <w:style w:type="paragraph" w:styleId="Heading9">
    <w:name w:val="heading 9"/>
    <w:basedOn w:val="Normal"/>
    <w:next w:val="Normal"/>
    <w:qFormat/>
    <w:rsid w:val="005F4DB2"/>
    <w:pPr>
      <w:keepNext/>
      <w:spacing w:before="120" w:after="60"/>
      <w:outlineLvl w:val="8"/>
    </w:pPr>
    <w:rPr>
      <w:rFonts w:ascii="Book Antiqua" w:hAnsi="Book Antiqua"/>
      <w:b/>
      <w:i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Address2">
    <w:name w:val="Address 2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Name">
    <w:name w:val="Name"/>
    <w:basedOn w:val="Normal"/>
    <w:next w:val="Normal"/>
    <w:rsid w:val="005F4DB2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Objective">
    <w:name w:val="Objective"/>
    <w:basedOn w:val="Normal"/>
    <w:next w:val="BodyText"/>
    <w:rsid w:val="005F4DB2"/>
    <w:pPr>
      <w:spacing w:before="60" w:after="220" w:line="220" w:lineRule="atLeast"/>
      <w:jc w:val="both"/>
    </w:pPr>
    <w:rPr>
      <w:rFonts w:ascii="Garamond" w:hAnsi="Garamond"/>
      <w:sz w:val="22"/>
      <w:szCs w:val="20"/>
    </w:rPr>
  </w:style>
  <w:style w:type="paragraph" w:customStyle="1" w:styleId="SectionTitle">
    <w:name w:val="Section Title"/>
    <w:basedOn w:val="Normal"/>
    <w:next w:val="Objective"/>
    <w:rsid w:val="005F4DB2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BodyText">
    <w:name w:val="Body Text"/>
    <w:basedOn w:val="Normal"/>
    <w:semiHidden/>
    <w:rsid w:val="005F4DB2"/>
    <w:pPr>
      <w:spacing w:after="120"/>
    </w:pPr>
  </w:style>
  <w:style w:type="paragraph" w:styleId="BodyTextIndent">
    <w:name w:val="Body Text Indent"/>
    <w:basedOn w:val="Normal"/>
    <w:semiHidden/>
    <w:rsid w:val="005F4DB2"/>
    <w:pPr>
      <w:ind w:firstLine="720"/>
    </w:pPr>
  </w:style>
  <w:style w:type="paragraph" w:customStyle="1" w:styleId="FirstHeading">
    <w:name w:val="First Heading"/>
    <w:basedOn w:val="Heading1"/>
    <w:rsid w:val="005F4DB2"/>
    <w:pPr>
      <w:pBdr>
        <w:bottom w:val="single" w:sz="4" w:space="0" w:color="auto"/>
      </w:pBdr>
      <w:tabs>
        <w:tab w:val="left" w:pos="576"/>
      </w:tabs>
      <w:spacing w:before="0" w:after="360"/>
    </w:pPr>
    <w:rPr>
      <w:rFonts w:ascii="Verdana" w:hAnsi="Verdana" w:cs="Times New Roman"/>
      <w:kern w:val="0"/>
      <w:sz w:val="22"/>
      <w:szCs w:val="20"/>
    </w:rPr>
  </w:style>
  <w:style w:type="paragraph" w:customStyle="1" w:styleId="DefaultText">
    <w:name w:val="Default Text"/>
    <w:basedOn w:val="Normal"/>
    <w:rsid w:val="005F4DB2"/>
    <w:pPr>
      <w:overflowPunct w:val="0"/>
      <w:autoSpaceDE w:val="0"/>
      <w:autoSpaceDN w:val="0"/>
      <w:adjustRightInd w:val="0"/>
      <w:textAlignment w:val="baseline"/>
    </w:pPr>
    <w:rPr>
      <w:color w:val="000000"/>
      <w:lang w:eastAsia="zh-CN"/>
    </w:rPr>
  </w:style>
  <w:style w:type="character" w:styleId="Hyperlink">
    <w:name w:val="Hyperlink"/>
    <w:basedOn w:val="DefaultParagraphFont"/>
    <w:rsid w:val="005F4DB2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5F4DB2"/>
    <w:rPr>
      <w:color w:val="800080"/>
      <w:u w:val="single"/>
    </w:rPr>
  </w:style>
  <w:style w:type="paragraph" w:styleId="Subtitle">
    <w:name w:val="Subtitle"/>
    <w:basedOn w:val="Normal"/>
    <w:qFormat/>
    <w:rsid w:val="005F4DB2"/>
    <w:rPr>
      <w:rFonts w:ascii="Arial Rounded MT Bold" w:hAnsi="Arial Rounded MT Bold"/>
      <w:b/>
      <w:bCs/>
      <w:sz w:val="32"/>
    </w:rPr>
  </w:style>
  <w:style w:type="paragraph" w:styleId="Title">
    <w:name w:val="Title"/>
    <w:basedOn w:val="Normal"/>
    <w:next w:val="Subtitle"/>
    <w:link w:val="TitleChar"/>
    <w:qFormat/>
    <w:rsid w:val="00D91048"/>
    <w:pPr>
      <w:suppressAutoHyphens/>
      <w:jc w:val="center"/>
    </w:pPr>
    <w:rPr>
      <w:b/>
      <w:sz w:val="28"/>
      <w:szCs w:val="20"/>
      <w:u w:val="single"/>
      <w:lang w:eastAsia="ar-SA"/>
    </w:rPr>
  </w:style>
  <w:style w:type="character" w:customStyle="1" w:styleId="TitleChar">
    <w:name w:val="Title Char"/>
    <w:basedOn w:val="DefaultParagraphFont"/>
    <w:link w:val="Title"/>
    <w:rsid w:val="00D91048"/>
    <w:rPr>
      <w:b/>
      <w:sz w:val="28"/>
      <w:u w:val="single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A7"/>
    <w:rPr>
      <w:rFonts w:ascii="Calibri" w:eastAsia="Times New Roman" w:hAnsi="Calibri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567A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567A7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F6C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AB3F1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84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84C"/>
    <w:rPr>
      <w:sz w:val="24"/>
      <w:szCs w:val="24"/>
    </w:rPr>
  </w:style>
  <w:style w:type="character" w:styleId="PageNumber">
    <w:name w:val="page number"/>
    <w:basedOn w:val="DefaultParagraphFont"/>
    <w:rsid w:val="00A85A7A"/>
  </w:style>
  <w:style w:type="paragraph" w:styleId="BalloonText">
    <w:name w:val="Balloon Text"/>
    <w:basedOn w:val="Normal"/>
    <w:link w:val="BalloonTextChar"/>
    <w:uiPriority w:val="99"/>
    <w:semiHidden/>
    <w:unhideWhenUsed/>
    <w:rsid w:val="004819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983"/>
    <w:rPr>
      <w:rFonts w:ascii="Tahoma" w:hAnsi="Tahoma" w:cs="Tahoma"/>
      <w:sz w:val="16"/>
      <w:szCs w:val="16"/>
      <w:lang w:val="en-US" w:eastAsia="en-US"/>
    </w:rPr>
  </w:style>
  <w:style w:type="paragraph" w:customStyle="1" w:styleId="WW-Default">
    <w:name w:val="WW-Default"/>
    <w:rsid w:val="004C4A6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sz w:val="22"/>
      <w:szCs w:val="22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540359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540359"/>
    <w:rPr>
      <w:b/>
      <w:bCs/>
    </w:rPr>
  </w:style>
  <w:style w:type="character" w:styleId="Emphasis">
    <w:name w:val="Emphasis"/>
    <w:basedOn w:val="DefaultParagraphFont"/>
    <w:uiPriority w:val="20"/>
    <w:qFormat/>
    <w:rsid w:val="004E732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DB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F4D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F4DB2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F4DB2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5F4DB2"/>
    <w:pPr>
      <w:keepNext/>
      <w:ind w:left="1440" w:hanging="1440"/>
      <w:jc w:val="both"/>
      <w:outlineLvl w:val="3"/>
    </w:pPr>
    <w:rPr>
      <w:b/>
      <w:color w:val="333399"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5F4DB2"/>
    <w:pPr>
      <w:keepNext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5F4DB2"/>
    <w:pPr>
      <w:keepNext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B567A7"/>
    <w:pPr>
      <w:spacing w:before="240" w:after="60"/>
      <w:outlineLvl w:val="6"/>
    </w:pPr>
    <w:rPr>
      <w:rFonts w:ascii="Calibri" w:hAnsi="Calibri"/>
    </w:rPr>
  </w:style>
  <w:style w:type="paragraph" w:styleId="Heading9">
    <w:name w:val="heading 9"/>
    <w:basedOn w:val="Normal"/>
    <w:next w:val="Normal"/>
    <w:qFormat/>
    <w:rsid w:val="005F4DB2"/>
    <w:pPr>
      <w:keepNext/>
      <w:spacing w:before="120" w:after="60"/>
      <w:outlineLvl w:val="8"/>
    </w:pPr>
    <w:rPr>
      <w:rFonts w:ascii="Book Antiqua" w:hAnsi="Book Antiqua"/>
      <w:b/>
      <w:i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Address2">
    <w:name w:val="Address 2"/>
    <w:basedOn w:val="Normal"/>
    <w:rsid w:val="005F4DB2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customStyle="1" w:styleId="Name">
    <w:name w:val="Name"/>
    <w:basedOn w:val="Normal"/>
    <w:next w:val="Normal"/>
    <w:rsid w:val="005F4DB2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Objective">
    <w:name w:val="Objective"/>
    <w:basedOn w:val="Normal"/>
    <w:next w:val="BodyText"/>
    <w:rsid w:val="005F4DB2"/>
    <w:pPr>
      <w:spacing w:before="60" w:after="220" w:line="220" w:lineRule="atLeast"/>
      <w:jc w:val="both"/>
    </w:pPr>
    <w:rPr>
      <w:rFonts w:ascii="Garamond" w:hAnsi="Garamond"/>
      <w:sz w:val="22"/>
      <w:szCs w:val="20"/>
    </w:rPr>
  </w:style>
  <w:style w:type="paragraph" w:customStyle="1" w:styleId="SectionTitle">
    <w:name w:val="Section Title"/>
    <w:basedOn w:val="Normal"/>
    <w:next w:val="Objective"/>
    <w:rsid w:val="005F4DB2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BodyText">
    <w:name w:val="Body Text"/>
    <w:basedOn w:val="Normal"/>
    <w:semiHidden/>
    <w:rsid w:val="005F4DB2"/>
    <w:pPr>
      <w:spacing w:after="120"/>
    </w:pPr>
  </w:style>
  <w:style w:type="paragraph" w:styleId="BodyTextIndent">
    <w:name w:val="Body Text Indent"/>
    <w:basedOn w:val="Normal"/>
    <w:semiHidden/>
    <w:rsid w:val="005F4DB2"/>
    <w:pPr>
      <w:ind w:firstLine="720"/>
    </w:pPr>
  </w:style>
  <w:style w:type="paragraph" w:customStyle="1" w:styleId="FirstHeading">
    <w:name w:val="First Heading"/>
    <w:basedOn w:val="Heading1"/>
    <w:rsid w:val="005F4DB2"/>
    <w:pPr>
      <w:pBdr>
        <w:bottom w:val="single" w:sz="4" w:space="0" w:color="auto"/>
      </w:pBdr>
      <w:tabs>
        <w:tab w:val="left" w:pos="576"/>
      </w:tabs>
      <w:spacing w:before="0" w:after="360"/>
    </w:pPr>
    <w:rPr>
      <w:rFonts w:ascii="Verdana" w:hAnsi="Verdana" w:cs="Times New Roman"/>
      <w:kern w:val="0"/>
      <w:sz w:val="22"/>
      <w:szCs w:val="20"/>
    </w:rPr>
  </w:style>
  <w:style w:type="paragraph" w:customStyle="1" w:styleId="DefaultText">
    <w:name w:val="Default Text"/>
    <w:basedOn w:val="Normal"/>
    <w:rsid w:val="005F4DB2"/>
    <w:pPr>
      <w:overflowPunct w:val="0"/>
      <w:autoSpaceDE w:val="0"/>
      <w:autoSpaceDN w:val="0"/>
      <w:adjustRightInd w:val="0"/>
      <w:textAlignment w:val="baseline"/>
    </w:pPr>
    <w:rPr>
      <w:color w:val="000000"/>
      <w:lang w:eastAsia="zh-CN"/>
    </w:rPr>
  </w:style>
  <w:style w:type="character" w:styleId="Hyperlink">
    <w:name w:val="Hyperlink"/>
    <w:basedOn w:val="DefaultParagraphFont"/>
    <w:rsid w:val="005F4DB2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5F4DB2"/>
    <w:rPr>
      <w:color w:val="800080"/>
      <w:u w:val="single"/>
    </w:rPr>
  </w:style>
  <w:style w:type="paragraph" w:styleId="Subtitle">
    <w:name w:val="Subtitle"/>
    <w:basedOn w:val="Normal"/>
    <w:qFormat/>
    <w:rsid w:val="005F4DB2"/>
    <w:rPr>
      <w:rFonts w:ascii="Arial Rounded MT Bold" w:hAnsi="Arial Rounded MT Bold"/>
      <w:b/>
      <w:bCs/>
      <w:sz w:val="32"/>
    </w:rPr>
  </w:style>
  <w:style w:type="paragraph" w:styleId="Title">
    <w:name w:val="Title"/>
    <w:basedOn w:val="Normal"/>
    <w:next w:val="Subtitle"/>
    <w:link w:val="TitleChar"/>
    <w:qFormat/>
    <w:rsid w:val="00D91048"/>
    <w:pPr>
      <w:suppressAutoHyphens/>
      <w:jc w:val="center"/>
    </w:pPr>
    <w:rPr>
      <w:b/>
      <w:sz w:val="28"/>
      <w:szCs w:val="20"/>
      <w:u w:val="single"/>
      <w:lang w:eastAsia="ar-SA"/>
    </w:rPr>
  </w:style>
  <w:style w:type="character" w:customStyle="1" w:styleId="TitleChar">
    <w:name w:val="Title Char"/>
    <w:basedOn w:val="DefaultParagraphFont"/>
    <w:link w:val="Title"/>
    <w:rsid w:val="00D91048"/>
    <w:rPr>
      <w:b/>
      <w:sz w:val="28"/>
      <w:u w:val="single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A7"/>
    <w:rPr>
      <w:rFonts w:ascii="Calibri" w:eastAsia="Times New Roman" w:hAnsi="Calibri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567A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567A7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F6C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AB3F1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84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3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84C"/>
    <w:rPr>
      <w:sz w:val="24"/>
      <w:szCs w:val="24"/>
    </w:rPr>
  </w:style>
  <w:style w:type="character" w:styleId="PageNumber">
    <w:name w:val="page number"/>
    <w:basedOn w:val="DefaultParagraphFont"/>
    <w:rsid w:val="00A85A7A"/>
  </w:style>
  <w:style w:type="paragraph" w:styleId="BalloonText">
    <w:name w:val="Balloon Text"/>
    <w:basedOn w:val="Normal"/>
    <w:link w:val="BalloonTextChar"/>
    <w:uiPriority w:val="99"/>
    <w:semiHidden/>
    <w:unhideWhenUsed/>
    <w:rsid w:val="004819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983"/>
    <w:rPr>
      <w:rFonts w:ascii="Tahoma" w:hAnsi="Tahoma" w:cs="Tahoma"/>
      <w:sz w:val="16"/>
      <w:szCs w:val="16"/>
      <w:lang w:val="en-US" w:eastAsia="en-US"/>
    </w:rPr>
  </w:style>
  <w:style w:type="paragraph" w:customStyle="1" w:styleId="WW-Default">
    <w:name w:val="WW-Default"/>
    <w:rsid w:val="004C4A6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sz w:val="22"/>
      <w:szCs w:val="22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540359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540359"/>
    <w:rPr>
      <w:b/>
      <w:bCs/>
    </w:rPr>
  </w:style>
  <w:style w:type="character" w:styleId="Emphasis">
    <w:name w:val="Emphasis"/>
    <w:basedOn w:val="DefaultParagraphFont"/>
    <w:uiPriority w:val="20"/>
    <w:qFormat/>
    <w:rsid w:val="004E7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3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235D1-30AB-497D-BD88-2DA82683B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ANBARASU E</vt:lpstr>
    </vt:vector>
  </TitlesOfParts>
  <Company>ptcs</Company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ANBARASU E</dc:title>
  <dc:creator>PTCS</dc:creator>
  <cp:lastModifiedBy>USER</cp:lastModifiedBy>
  <cp:revision>2</cp:revision>
  <cp:lastPrinted>2007-11-06T08:12:00Z</cp:lastPrinted>
  <dcterms:created xsi:type="dcterms:W3CDTF">2026-06-12T10:26:00Z</dcterms:created>
  <dcterms:modified xsi:type="dcterms:W3CDTF">2026-06-12T10:26:00Z</dcterms:modified>
</cp:coreProperties>
</file>