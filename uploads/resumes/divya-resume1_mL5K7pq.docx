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E14" w:rsidRDefault="00C65AF6" w:rsidP="00040CF2">
      <w:pPr>
        <w:rPr>
          <w:b/>
        </w:rPr>
      </w:pPr>
      <w:r w:rsidRPr="00C65AF6">
        <w:rPr>
          <w:b/>
        </w:rPr>
        <w:t>DIVYA FELIX</w:t>
      </w:r>
    </w:p>
    <w:p w:rsidR="00040CF2" w:rsidRDefault="00965E14" w:rsidP="00040CF2">
      <w:pPr>
        <w:rPr>
          <w:b/>
        </w:rPr>
      </w:pPr>
      <w:proofErr w:type="spellStart"/>
      <w:r w:rsidRPr="00965E14">
        <w:t>Calicut</w:t>
      </w:r>
      <w:proofErr w:type="gramStart"/>
      <w:r w:rsidRPr="00965E14">
        <w:t>,Kerala</w:t>
      </w:r>
      <w:proofErr w:type="spellEnd"/>
      <w:proofErr w:type="gramEnd"/>
      <w:r w:rsidR="00C65AF6" w:rsidRPr="00C65AF6">
        <w:rPr>
          <w:b/>
        </w:rPr>
        <w:br/>
      </w:r>
      <w:r w:rsidR="00D270B0">
        <w:t xml:space="preserve">divyafelix@gmail.com | </w:t>
      </w:r>
      <w:r w:rsidR="00C65AF6" w:rsidRPr="00040CF2">
        <w:t>+91 97785</w:t>
      </w:r>
      <w:r w:rsidR="00677FEE">
        <w:t>4</w:t>
      </w:r>
      <w:r w:rsidR="00C65AF6" w:rsidRPr="00040CF2">
        <w:t>7962</w:t>
      </w:r>
      <w:r w:rsidR="00C65AF6" w:rsidRPr="00040CF2">
        <w:br/>
      </w:r>
      <w:hyperlink r:id="rId9" w:history="1">
        <w:r w:rsidR="00D270B0" w:rsidRPr="00D270B0">
          <w:rPr>
            <w:rStyle w:val="Hyperlink"/>
          </w:rPr>
          <w:t>LinkedIn</w:t>
        </w:r>
      </w:hyperlink>
      <w:r w:rsidR="00D270B0">
        <w:t xml:space="preserve"> </w:t>
      </w:r>
      <w:hyperlink r:id="rId10" w:history="1">
        <w:proofErr w:type="spellStart"/>
        <w:r w:rsidR="00D270B0" w:rsidRPr="00D270B0">
          <w:rPr>
            <w:rStyle w:val="Hyperlink"/>
          </w:rPr>
          <w:t>Github</w:t>
        </w:r>
        <w:proofErr w:type="spellEnd"/>
      </w:hyperlink>
    </w:p>
    <w:p w:rsidR="00040CF2" w:rsidRDefault="00040CF2" w:rsidP="00040CF2">
      <w:pPr>
        <w:rPr>
          <w:b/>
        </w:rPr>
      </w:pPr>
    </w:p>
    <w:p w:rsidR="00AE5B6F" w:rsidRPr="00981DDE" w:rsidRDefault="00AE5B6F" w:rsidP="00040CF2">
      <w:pPr>
        <w:rPr>
          <w:b/>
          <w:bCs/>
          <w:color w:val="000000" w:themeColor="text1"/>
        </w:rPr>
      </w:pPr>
      <w:r w:rsidRPr="00981DDE">
        <w:rPr>
          <w:b/>
          <w:color w:val="000000" w:themeColor="text1"/>
        </w:rPr>
        <w:t>Professional Summary</w:t>
      </w:r>
    </w:p>
    <w:p w:rsidR="00AE5B6F" w:rsidRPr="00540359" w:rsidRDefault="00665ECC">
      <w:pPr>
        <w:rPr>
          <w:color w:val="333399"/>
        </w:rPr>
      </w:pPr>
      <w:r>
        <w:rPr>
          <w:noProof/>
          <w:color w:val="333399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61594</wp:posOffset>
                </wp:positionV>
                <wp:extent cx="5486400" cy="0"/>
                <wp:effectExtent l="0" t="0" r="19050" b="1905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ybY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gxCKdKB&#10;RFuhOJqHzvTGFRBQqZ0NtdGzejFbTb87pHTVEnXgkeHrxUBaFjKSNylh4wzg7/svmkEMOXod23Ru&#10;bBcgoQHoHNW43NXgZ48oHE7z+SxP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"/>
            </w:pict>
          </mc:Fallback>
        </mc:AlternateContent>
      </w:r>
    </w:p>
    <w:p w:rsidR="00BF1857" w:rsidRPr="00540359" w:rsidRDefault="00BF1857">
      <w:pPr>
        <w:pStyle w:val="Heading5"/>
        <w:rPr>
          <w:b w:val="0"/>
          <w:color w:val="333399"/>
          <w:sz w:val="24"/>
          <w:u w:val="none"/>
        </w:rPr>
      </w:pPr>
      <w:r w:rsidRPr="00540359">
        <w:rPr>
          <w:b w:val="0"/>
          <w:sz w:val="24"/>
          <w:u w:val="none"/>
        </w:rPr>
        <w:t xml:space="preserve">Python and </w:t>
      </w:r>
      <w:proofErr w:type="spellStart"/>
      <w:r w:rsidRPr="00540359">
        <w:rPr>
          <w:b w:val="0"/>
          <w:sz w:val="24"/>
          <w:u w:val="none"/>
        </w:rPr>
        <w:t>Django</w:t>
      </w:r>
      <w:proofErr w:type="spellEnd"/>
      <w:r w:rsidRPr="00540359">
        <w:rPr>
          <w:b w:val="0"/>
          <w:sz w:val="24"/>
          <w:u w:val="none"/>
        </w:rPr>
        <w:t xml:space="preserve"> certified developer with hands-on experience in building web applications, along with 4 years of prior experience as a PHP Developer. </w:t>
      </w:r>
      <w:proofErr w:type="gramStart"/>
      <w:r w:rsidRPr="00540359">
        <w:rPr>
          <w:b w:val="0"/>
          <w:sz w:val="24"/>
          <w:u w:val="none"/>
        </w:rPr>
        <w:t>Skilled in backend development, database management, and developing dynamic, scalable applications.</w:t>
      </w:r>
      <w:proofErr w:type="gramEnd"/>
      <w:r w:rsidRPr="00540359">
        <w:rPr>
          <w:b w:val="0"/>
          <w:sz w:val="24"/>
          <w:u w:val="none"/>
        </w:rPr>
        <w:t xml:space="preserve"> </w:t>
      </w:r>
      <w:proofErr w:type="gramStart"/>
      <w:r w:rsidRPr="00540359">
        <w:rPr>
          <w:b w:val="0"/>
          <w:sz w:val="24"/>
          <w:u w:val="none"/>
        </w:rPr>
        <w:t>Passionate about transitioning into modern Python-based technologies.</w:t>
      </w:r>
      <w:proofErr w:type="gramEnd"/>
    </w:p>
    <w:p w:rsidR="006B045A" w:rsidRPr="00540359" w:rsidRDefault="006B045A">
      <w:pPr>
        <w:pStyle w:val="Heading5"/>
        <w:rPr>
          <w:color w:val="333399"/>
          <w:sz w:val="24"/>
          <w:u w:val="none"/>
        </w:rPr>
      </w:pPr>
    </w:p>
    <w:p w:rsidR="00A63BE8" w:rsidRPr="00981DDE" w:rsidRDefault="001A268F" w:rsidP="00A63BE8">
      <w:pPr>
        <w:pStyle w:val="Heading5"/>
        <w:rPr>
          <w:color w:val="000000" w:themeColor="text1"/>
          <w:sz w:val="24"/>
          <w:u w:val="none"/>
        </w:rPr>
      </w:pPr>
      <w:r w:rsidRPr="00981DDE">
        <w:rPr>
          <w:color w:val="000000" w:themeColor="text1"/>
          <w:sz w:val="24"/>
          <w:u w:val="none"/>
        </w:rPr>
        <w:t>Career History</w:t>
      </w:r>
      <w:r w:rsidR="003112F4" w:rsidRPr="00981DDE">
        <w:rPr>
          <w:color w:val="000000" w:themeColor="text1"/>
          <w:sz w:val="24"/>
          <w:u w:val="none"/>
        </w:rPr>
        <w:t xml:space="preserve"> </w:t>
      </w:r>
    </w:p>
    <w:p w:rsidR="004E732C" w:rsidRDefault="00665ECC" w:rsidP="004E732C">
      <w:pPr>
        <w:rPr>
          <w:rStyle w:val="Strong"/>
        </w:rPr>
      </w:pPr>
      <w:r>
        <w:rPr>
          <w:noProof/>
          <w:color w:val="333399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61594</wp:posOffset>
                </wp:positionV>
                <wp:extent cx="5486400" cy="0"/>
                <wp:effectExtent l="0" t="0" r="19050" b="1905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DJ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idKY3roCASu1sqI2e1YvZavrdIaWrlqgDjwxfLwbSspCRvEkJG2cAf99/0QxiyNHr2KZz&#10;Y7sACQ1A56jG5a4GP3tE4XCaz2d5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"/>
            </w:pict>
          </mc:Fallback>
        </mc:AlternateContent>
      </w:r>
    </w:p>
    <w:p w:rsidR="004E732C" w:rsidRPr="004E732C" w:rsidRDefault="004E732C" w:rsidP="004E732C">
      <w:pPr>
        <w:rPr>
          <w:color w:val="333399"/>
        </w:rPr>
      </w:pPr>
      <w:r>
        <w:rPr>
          <w:rStyle w:val="Strong"/>
        </w:rPr>
        <w:t>Software Developer (PHP)</w:t>
      </w:r>
      <w:r w:rsidR="009E7D90">
        <w:t xml:space="preserve"> </w:t>
      </w:r>
      <w:r>
        <w:t>2012 – 2016</w:t>
      </w:r>
    </w:p>
    <w:p w:rsidR="004E732C" w:rsidRDefault="004E732C" w:rsidP="005F2AA9">
      <w:pPr>
        <w:numPr>
          <w:ilvl w:val="0"/>
          <w:numId w:val="2"/>
        </w:numPr>
        <w:spacing w:before="100" w:beforeAutospacing="1" w:after="100" w:afterAutospacing="1"/>
      </w:pPr>
      <w:r>
        <w:t>Developed and maintained web applications</w:t>
      </w:r>
      <w:r w:rsidR="00E24985">
        <w:t xml:space="preserve"> and REST</w:t>
      </w:r>
      <w:r w:rsidR="00170E94">
        <w:t xml:space="preserve"> </w:t>
      </w:r>
      <w:r w:rsidR="00E24985">
        <w:t>API</w:t>
      </w:r>
      <w:r>
        <w:t xml:space="preserve"> using PHP </w:t>
      </w:r>
      <w:r w:rsidR="00A36179">
        <w:t xml:space="preserve">and </w:t>
      </w:r>
      <w:proofErr w:type="spellStart"/>
      <w:r w:rsidR="00A36179">
        <w:t>CodeIgniter</w:t>
      </w:r>
      <w:proofErr w:type="spellEnd"/>
      <w:r w:rsidR="00A36179">
        <w:t xml:space="preserve"> framework</w:t>
      </w:r>
    </w:p>
    <w:p w:rsidR="004E732C" w:rsidRDefault="004E732C" w:rsidP="005F2AA9">
      <w:pPr>
        <w:numPr>
          <w:ilvl w:val="0"/>
          <w:numId w:val="2"/>
        </w:numPr>
        <w:spacing w:before="100" w:beforeAutospacing="1" w:after="100" w:afterAutospacing="1"/>
      </w:pPr>
      <w:r>
        <w:t xml:space="preserve">Worked on backend development and database integration (MySQL) </w:t>
      </w:r>
    </w:p>
    <w:p w:rsidR="004E732C" w:rsidRDefault="004E732C" w:rsidP="005F2AA9">
      <w:pPr>
        <w:numPr>
          <w:ilvl w:val="0"/>
          <w:numId w:val="2"/>
        </w:numPr>
        <w:spacing w:before="100" w:beforeAutospacing="1" w:after="100" w:afterAutospacing="1"/>
      </w:pPr>
      <w:r>
        <w:t xml:space="preserve">Collaborated with teams to deliver projects on time </w:t>
      </w:r>
    </w:p>
    <w:p w:rsidR="004E732C" w:rsidRPr="00055E74" w:rsidRDefault="004E732C" w:rsidP="00C77A7D">
      <w:pPr>
        <w:numPr>
          <w:ilvl w:val="0"/>
          <w:numId w:val="2"/>
        </w:numPr>
        <w:spacing w:before="100" w:beforeAutospacing="1" w:after="100" w:afterAutospacing="1"/>
      </w:pPr>
      <w:r>
        <w:t>Involved in debugging, testing, and application maintenance</w:t>
      </w:r>
    </w:p>
    <w:p w:rsidR="00C77A7D" w:rsidRPr="00981DDE" w:rsidRDefault="00A17BE2" w:rsidP="00C77A7D">
      <w:pPr>
        <w:rPr>
          <w:b/>
          <w:bCs/>
          <w:color w:val="000000" w:themeColor="text1"/>
        </w:rPr>
      </w:pPr>
      <w:r w:rsidRPr="00981DDE">
        <w:rPr>
          <w:b/>
          <w:bCs/>
          <w:color w:val="000000" w:themeColor="text1"/>
        </w:rPr>
        <w:t>Technical Expertise</w:t>
      </w:r>
    </w:p>
    <w:p w:rsidR="00C77A7D" w:rsidRPr="00540359" w:rsidRDefault="00D06229" w:rsidP="00C77A7D">
      <w:pPr>
        <w:rPr>
          <w:b/>
          <w:bCs/>
          <w:color w:val="333399"/>
          <w:u w:val="single"/>
        </w:rPr>
      </w:pPr>
      <w:r>
        <w:rPr>
          <w:b/>
          <w:bCs/>
          <w:noProof/>
          <w:color w:val="333399"/>
          <w:u w:val="single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20D40A91" wp14:editId="01A61015">
                <wp:simplePos x="0" y="0"/>
                <wp:positionH relativeFrom="column">
                  <wp:posOffset>-104775</wp:posOffset>
                </wp:positionH>
                <wp:positionV relativeFrom="paragraph">
                  <wp:posOffset>128905</wp:posOffset>
                </wp:positionV>
                <wp:extent cx="6057900" cy="0"/>
                <wp:effectExtent l="0" t="0" r="19050" b="19050"/>
                <wp:wrapNone/>
                <wp:docPr id="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8.25pt,10.15pt" to="468.7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3ynEwIAACk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"/>
            </w:pict>
          </mc:Fallback>
        </mc:AlternateContent>
      </w:r>
    </w:p>
    <w:p w:rsidR="002D63FF" w:rsidRPr="00540359" w:rsidRDefault="002D63FF" w:rsidP="002D63FF">
      <w:pPr>
        <w:rPr>
          <w:bCs/>
        </w:rPr>
      </w:pPr>
      <w:r w:rsidRPr="00540359">
        <w:rPr>
          <w:b/>
          <w:bCs/>
        </w:rPr>
        <w:t>Languages</w:t>
      </w:r>
      <w:r w:rsidRPr="00540359">
        <w:rPr>
          <w:b/>
          <w:bCs/>
        </w:rPr>
        <w:tab/>
      </w:r>
      <w:r w:rsidRPr="00540359">
        <w:rPr>
          <w:b/>
          <w:bCs/>
        </w:rPr>
        <w:tab/>
        <w:t xml:space="preserve">:  </w:t>
      </w:r>
      <w:r w:rsidR="00887F66" w:rsidRPr="00540359">
        <w:rPr>
          <w:b/>
          <w:bCs/>
        </w:rPr>
        <w:t xml:space="preserve"> </w:t>
      </w:r>
      <w:r w:rsidR="00887F66" w:rsidRPr="00540359">
        <w:rPr>
          <w:bCs/>
        </w:rPr>
        <w:t>Python</w:t>
      </w:r>
      <w:r w:rsidR="00887F66" w:rsidRPr="00540359">
        <w:rPr>
          <w:b/>
          <w:bCs/>
        </w:rPr>
        <w:t>,</w:t>
      </w:r>
      <w:r w:rsidRPr="00540359">
        <w:rPr>
          <w:b/>
          <w:bCs/>
        </w:rPr>
        <w:t xml:space="preserve"> </w:t>
      </w:r>
      <w:r w:rsidR="00FA2FAC" w:rsidRPr="00540359">
        <w:rPr>
          <w:bCs/>
        </w:rPr>
        <w:t>PHP</w:t>
      </w:r>
    </w:p>
    <w:p w:rsidR="002D63FF" w:rsidRPr="00540359" w:rsidRDefault="00087700" w:rsidP="00507EE9">
      <w:pPr>
        <w:rPr>
          <w:b/>
          <w:bCs/>
        </w:rPr>
      </w:pPr>
      <w:r w:rsidRPr="00540359">
        <w:rPr>
          <w:b/>
          <w:bCs/>
        </w:rPr>
        <w:t>Frameworks</w:t>
      </w:r>
      <w:r w:rsidR="00726FB0">
        <w:rPr>
          <w:b/>
          <w:bCs/>
        </w:rPr>
        <w:t xml:space="preserve">              </w:t>
      </w:r>
      <w:r w:rsidRPr="00540359">
        <w:rPr>
          <w:b/>
          <w:bCs/>
        </w:rPr>
        <w:t xml:space="preserve">: </w:t>
      </w:r>
      <w:r w:rsidR="008E2745" w:rsidRPr="00540359">
        <w:rPr>
          <w:b/>
          <w:bCs/>
        </w:rPr>
        <w:t xml:space="preserve">  </w:t>
      </w:r>
      <w:proofErr w:type="spellStart"/>
      <w:r w:rsidR="00887F66" w:rsidRPr="00540359">
        <w:rPr>
          <w:bCs/>
        </w:rPr>
        <w:t>Django</w:t>
      </w:r>
      <w:proofErr w:type="gramStart"/>
      <w:r w:rsidR="00887F66" w:rsidRPr="00540359">
        <w:rPr>
          <w:bCs/>
        </w:rPr>
        <w:t>,</w:t>
      </w:r>
      <w:r w:rsidRPr="00540359">
        <w:rPr>
          <w:bCs/>
        </w:rPr>
        <w:t>Codeigniter</w:t>
      </w:r>
      <w:proofErr w:type="spellEnd"/>
      <w:proofErr w:type="gramEnd"/>
    </w:p>
    <w:p w:rsidR="002D63FF" w:rsidRPr="00540359" w:rsidRDefault="002D63FF" w:rsidP="002D63FF">
      <w:pPr>
        <w:rPr>
          <w:b/>
          <w:bCs/>
        </w:rPr>
      </w:pPr>
      <w:r w:rsidRPr="00540359">
        <w:rPr>
          <w:b/>
          <w:bCs/>
        </w:rPr>
        <w:t>Databases</w:t>
      </w:r>
      <w:r w:rsidRPr="00540359">
        <w:rPr>
          <w:b/>
          <w:bCs/>
        </w:rPr>
        <w:tab/>
      </w:r>
      <w:r w:rsidRPr="00540359">
        <w:rPr>
          <w:b/>
          <w:bCs/>
        </w:rPr>
        <w:tab/>
        <w:t xml:space="preserve">:  </w:t>
      </w:r>
      <w:r w:rsidR="006F1CE1" w:rsidRPr="00540359">
        <w:rPr>
          <w:b/>
          <w:bCs/>
        </w:rPr>
        <w:t xml:space="preserve"> </w:t>
      </w:r>
      <w:proofErr w:type="gramStart"/>
      <w:r w:rsidR="0003008A" w:rsidRPr="00540359">
        <w:t>SQLite ,</w:t>
      </w:r>
      <w:r w:rsidRPr="00540359">
        <w:rPr>
          <w:bCs/>
        </w:rPr>
        <w:t>MySQL</w:t>
      </w:r>
      <w:proofErr w:type="gramEnd"/>
    </w:p>
    <w:p w:rsidR="002D63FF" w:rsidRDefault="002D63FF" w:rsidP="002D63FF"/>
    <w:p w:rsidR="00D06229" w:rsidRDefault="00D06229" w:rsidP="006B7F42">
      <w:pPr>
        <w:rPr>
          <w:b/>
        </w:rPr>
      </w:pPr>
      <w:r w:rsidRPr="006B7F42">
        <w:rPr>
          <w:b/>
        </w:rPr>
        <w:t>Certification</w:t>
      </w:r>
      <w:r w:rsidR="007B2944">
        <w:rPr>
          <w:b/>
        </w:rPr>
        <w:t>s</w:t>
      </w:r>
      <w:bookmarkStart w:id="0" w:name="_GoBack"/>
      <w:bookmarkEnd w:id="0"/>
    </w:p>
    <w:p w:rsidR="006B7F42" w:rsidRPr="006B7F42" w:rsidRDefault="006B7F42" w:rsidP="006B7F42">
      <w:pPr>
        <w:rPr>
          <w:b/>
        </w:rPr>
      </w:pPr>
      <w:r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BE46DF" wp14:editId="17B1C908">
                <wp:simplePos x="0" y="0"/>
                <wp:positionH relativeFrom="column">
                  <wp:posOffset>-635</wp:posOffset>
                </wp:positionH>
                <wp:positionV relativeFrom="paragraph">
                  <wp:posOffset>81280</wp:posOffset>
                </wp:positionV>
                <wp:extent cx="58769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6.4pt" to="462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" strokecolor="black [3040]"/>
            </w:pict>
          </mc:Fallback>
        </mc:AlternateContent>
      </w:r>
    </w:p>
    <w:p w:rsidR="006B7F42" w:rsidRDefault="006B7F42" w:rsidP="000F62A3">
      <w:pPr>
        <w:pStyle w:val="ListParagraph"/>
        <w:rPr>
          <w:bCs/>
          <w:color w:val="212121"/>
          <w:spacing w:val="2"/>
          <w:shd w:val="clear" w:color="auto" w:fill="FFFFFF"/>
        </w:rPr>
      </w:pPr>
      <w:r w:rsidRPr="00163703">
        <w:rPr>
          <w:b/>
          <w:bCs/>
          <w:color w:val="212121"/>
          <w:spacing w:val="2"/>
          <w:shd w:val="clear" w:color="auto" w:fill="FFFFFF"/>
        </w:rPr>
        <w:t xml:space="preserve">AI Driven Python Programming </w:t>
      </w:r>
      <w:r w:rsidRPr="00163703">
        <w:rPr>
          <w:bCs/>
          <w:color w:val="212121"/>
          <w:spacing w:val="2"/>
          <w:shd w:val="clear" w:color="auto" w:fill="FFFFFF"/>
        </w:rPr>
        <w:t xml:space="preserve">from </w:t>
      </w:r>
      <w:proofErr w:type="spellStart"/>
      <w:r w:rsidRPr="00163703">
        <w:rPr>
          <w:bCs/>
          <w:color w:val="212121"/>
          <w:spacing w:val="2"/>
          <w:shd w:val="clear" w:color="auto" w:fill="FFFFFF"/>
        </w:rPr>
        <w:t>Entri</w:t>
      </w:r>
      <w:proofErr w:type="spellEnd"/>
      <w:r w:rsidRPr="00163703">
        <w:rPr>
          <w:bCs/>
          <w:color w:val="212121"/>
          <w:spacing w:val="2"/>
          <w:shd w:val="clear" w:color="auto" w:fill="FFFFFF"/>
        </w:rPr>
        <w:t xml:space="preserve"> Elevate</w:t>
      </w:r>
    </w:p>
    <w:p w:rsidR="000F62A3" w:rsidRPr="006B7F42" w:rsidRDefault="000F62A3" w:rsidP="000F62A3">
      <w:pPr>
        <w:pStyle w:val="ListParagraph"/>
        <w:rPr>
          <w:bCs/>
        </w:rPr>
      </w:pPr>
    </w:p>
    <w:p w:rsidR="004E732C" w:rsidRPr="00981DDE" w:rsidRDefault="004E732C" w:rsidP="004E732C">
      <w:pPr>
        <w:pStyle w:val="FirstHeading"/>
        <w:rPr>
          <w:rFonts w:ascii="Times New Roman" w:hAnsi="Times New Roman"/>
          <w:b w:val="0"/>
          <w:color w:val="000000" w:themeColor="text1"/>
          <w:sz w:val="24"/>
          <w:szCs w:val="24"/>
        </w:rPr>
      </w:pPr>
      <w:proofErr w:type="gramStart"/>
      <w:r w:rsidRPr="00981DDE">
        <w:rPr>
          <w:rFonts w:ascii="Times New Roman" w:hAnsi="Times New Roman"/>
          <w:color w:val="000000" w:themeColor="text1"/>
          <w:sz w:val="24"/>
          <w:szCs w:val="24"/>
        </w:rPr>
        <w:t>Educational  Qualification</w:t>
      </w:r>
      <w:proofErr w:type="gramEnd"/>
    </w:p>
    <w:p w:rsidR="00055E74" w:rsidRPr="000F62A3" w:rsidRDefault="004E732C" w:rsidP="000F62A3">
      <w:pPr>
        <w:ind w:left="720"/>
        <w:rPr>
          <w:bCs/>
        </w:rPr>
      </w:pPr>
      <w:proofErr w:type="spellStart"/>
      <w:r w:rsidRPr="005F75EA">
        <w:rPr>
          <w:b/>
        </w:rPr>
        <w:t>MCA</w:t>
      </w:r>
      <w:proofErr w:type="gramStart"/>
      <w:r w:rsidRPr="005F75EA">
        <w:rPr>
          <w:bCs/>
        </w:rPr>
        <w:t>,from</w:t>
      </w:r>
      <w:proofErr w:type="spellEnd"/>
      <w:proofErr w:type="gramEnd"/>
      <w:r w:rsidRPr="005F75EA">
        <w:rPr>
          <w:bCs/>
        </w:rPr>
        <w:t xml:space="preserve"> SCMS School of Engineering and Technology, affiliated to MG University with 70</w:t>
      </w:r>
      <w:r w:rsidRPr="005F75EA">
        <w:rPr>
          <w:b/>
          <w:bCs/>
        </w:rPr>
        <w:t>%</w:t>
      </w:r>
      <w:r w:rsidRPr="005F75EA">
        <w:rPr>
          <w:bCs/>
        </w:rPr>
        <w:t xml:space="preserve">  marks </w:t>
      </w:r>
    </w:p>
    <w:p w:rsidR="00055E74" w:rsidRDefault="00055E74" w:rsidP="00055E74">
      <w:pPr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196215</wp:posOffset>
                </wp:positionV>
                <wp:extent cx="5819775" cy="3810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5.45pt" to="458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" strokecolor="black [3040]"/>
            </w:pict>
          </mc:Fallback>
        </mc:AlternateContent>
      </w:r>
      <w:r>
        <w:rPr>
          <w:b/>
        </w:rPr>
        <w:t>Projects</w:t>
      </w:r>
    </w:p>
    <w:p w:rsidR="00055E74" w:rsidRDefault="00055E74" w:rsidP="00055E74">
      <w:pPr>
        <w:pStyle w:val="NormalWeb"/>
      </w:pPr>
      <w:r>
        <w:rPr>
          <w:rStyle w:val="Strong"/>
        </w:rPr>
        <w:t>Library Management System | Python, SQLite</w:t>
      </w:r>
    </w:p>
    <w:p w:rsidR="00055E74" w:rsidRDefault="00055E74" w:rsidP="00A1581E">
      <w:pPr>
        <w:numPr>
          <w:ilvl w:val="0"/>
          <w:numId w:val="6"/>
        </w:numPr>
        <w:spacing w:before="100" w:beforeAutospacing="1" w:after="100" w:afterAutospacing="1"/>
      </w:pPr>
      <w:r>
        <w:t xml:space="preserve">Developed a library system to manage books and users </w:t>
      </w:r>
    </w:p>
    <w:p w:rsidR="00055E74" w:rsidRDefault="00055E74" w:rsidP="00055E74">
      <w:pPr>
        <w:numPr>
          <w:ilvl w:val="0"/>
          <w:numId w:val="6"/>
        </w:numPr>
        <w:spacing w:before="100" w:beforeAutospacing="1" w:after="100" w:afterAutospacing="1"/>
      </w:pPr>
      <w:r>
        <w:t xml:space="preserve">Handled book issue/return using SQLite database </w:t>
      </w:r>
    </w:p>
    <w:p w:rsidR="00055E74" w:rsidRDefault="00055E74" w:rsidP="00055E74">
      <w:pPr>
        <w:numPr>
          <w:ilvl w:val="0"/>
          <w:numId w:val="6"/>
        </w:numPr>
        <w:spacing w:before="100" w:beforeAutospacing="1" w:after="100" w:afterAutospacing="1"/>
      </w:pPr>
      <w:r>
        <w:t xml:space="preserve">Applied CRUD operations and basic Python programming </w:t>
      </w:r>
    </w:p>
    <w:sectPr w:rsidR="00055E74" w:rsidSect="00A85A7A">
      <w:footerReference w:type="even" r:id="rId11"/>
      <w:footerReference w:type="default" r:id="rId12"/>
      <w:pgSz w:w="12240" w:h="15840" w:code="1"/>
      <w:pgMar w:top="1440" w:right="1440" w:bottom="135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C55" w:rsidRDefault="006C0C55" w:rsidP="00BD384C">
      <w:r>
        <w:separator/>
      </w:r>
    </w:p>
  </w:endnote>
  <w:endnote w:type="continuationSeparator" w:id="0">
    <w:p w:rsidR="006C0C55" w:rsidRDefault="006C0C55" w:rsidP="00BD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A7A" w:rsidRDefault="008D1612" w:rsidP="003D3EC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85A7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85A7A" w:rsidRDefault="00A85A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A7A" w:rsidRPr="0062384C" w:rsidRDefault="005C79E0" w:rsidP="00C77C69">
    <w:pPr>
      <w:rPr>
        <w:rFonts w:ascii="Calibri" w:hAnsi="Calibri"/>
        <w:bCs/>
        <w:sz w:val="22"/>
        <w:szCs w:val="22"/>
      </w:rPr>
    </w:pPr>
    <w:proofErr w:type="gramStart"/>
    <w:r>
      <w:rPr>
        <w:b/>
        <w:sz w:val="22"/>
        <w:szCs w:val="22"/>
      </w:rPr>
      <w:t>Mob</w:t>
    </w:r>
    <w:r>
      <w:rPr>
        <w:bCs/>
        <w:sz w:val="22"/>
        <w:szCs w:val="22"/>
      </w:rPr>
      <w:t xml:space="preserve"> :</w:t>
    </w:r>
    <w:r w:rsidR="0062384C">
      <w:rPr>
        <w:bCs/>
        <w:sz w:val="22"/>
        <w:szCs w:val="22"/>
      </w:rPr>
      <w:t>+</w:t>
    </w:r>
    <w:proofErr w:type="gramEnd"/>
    <w:r w:rsidR="0007225D">
      <w:rPr>
        <w:rFonts w:ascii="Calibri" w:hAnsi="Calibri"/>
        <w:sz w:val="22"/>
        <w:szCs w:val="22"/>
      </w:rPr>
      <w:t xml:space="preserve">91 </w:t>
    </w:r>
    <w:r w:rsidR="00981DDE">
      <w:rPr>
        <w:rFonts w:asciiTheme="minorHAnsi" w:hAnsiTheme="minorHAnsi"/>
        <w:sz w:val="22"/>
        <w:szCs w:val="22"/>
      </w:rPr>
      <w:t>9778547962</w:t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  <w:t>P</w:t>
    </w:r>
    <w:r w:rsidR="00A85A7A" w:rsidRPr="00A85A7A">
      <w:rPr>
        <w:sz w:val="20"/>
        <w:szCs w:val="20"/>
      </w:rPr>
      <w:t xml:space="preserve">age </w:t>
    </w:r>
    <w:r w:rsidR="008D1612" w:rsidRPr="00A85A7A">
      <w:rPr>
        <w:sz w:val="20"/>
        <w:szCs w:val="20"/>
      </w:rPr>
      <w:fldChar w:fldCharType="begin"/>
    </w:r>
    <w:r w:rsidR="00A85A7A" w:rsidRPr="00A85A7A">
      <w:rPr>
        <w:sz w:val="20"/>
        <w:szCs w:val="20"/>
      </w:rPr>
      <w:instrText xml:space="preserve"> PAGE </w:instrText>
    </w:r>
    <w:r w:rsidR="008D1612" w:rsidRPr="00A85A7A">
      <w:rPr>
        <w:sz w:val="20"/>
        <w:szCs w:val="20"/>
      </w:rPr>
      <w:fldChar w:fldCharType="separate"/>
    </w:r>
    <w:r w:rsidR="007B2944">
      <w:rPr>
        <w:noProof/>
        <w:sz w:val="20"/>
        <w:szCs w:val="20"/>
      </w:rPr>
      <w:t>1</w:t>
    </w:r>
    <w:r w:rsidR="008D1612" w:rsidRPr="00A85A7A">
      <w:rPr>
        <w:sz w:val="20"/>
        <w:szCs w:val="20"/>
      </w:rPr>
      <w:fldChar w:fldCharType="end"/>
    </w:r>
    <w:r w:rsidR="00A85A7A" w:rsidRPr="00A85A7A">
      <w:rPr>
        <w:sz w:val="20"/>
        <w:szCs w:val="20"/>
      </w:rPr>
      <w:t xml:space="preserve"> of</w:t>
    </w:r>
    <w:r w:rsidR="008D1612" w:rsidRPr="00A85A7A">
      <w:rPr>
        <w:sz w:val="20"/>
        <w:szCs w:val="20"/>
      </w:rPr>
      <w:fldChar w:fldCharType="begin"/>
    </w:r>
    <w:r w:rsidR="00A85A7A" w:rsidRPr="00A85A7A">
      <w:rPr>
        <w:sz w:val="20"/>
        <w:szCs w:val="20"/>
      </w:rPr>
      <w:instrText xml:space="preserve"> NUMPAGES </w:instrText>
    </w:r>
    <w:r w:rsidR="008D1612" w:rsidRPr="00A85A7A">
      <w:rPr>
        <w:sz w:val="20"/>
        <w:szCs w:val="20"/>
      </w:rPr>
      <w:fldChar w:fldCharType="separate"/>
    </w:r>
    <w:r w:rsidR="007B2944">
      <w:rPr>
        <w:noProof/>
        <w:sz w:val="20"/>
        <w:szCs w:val="20"/>
      </w:rPr>
      <w:t>1</w:t>
    </w:r>
    <w:r w:rsidR="008D1612" w:rsidRPr="00A85A7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C55" w:rsidRDefault="006C0C55" w:rsidP="00BD384C">
      <w:r>
        <w:separator/>
      </w:r>
    </w:p>
  </w:footnote>
  <w:footnote w:type="continuationSeparator" w:id="0">
    <w:p w:rsidR="006C0C55" w:rsidRDefault="006C0C55" w:rsidP="00BD3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540"/>
        </w:tabs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3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180"/>
        </w:tabs>
      </w:pPr>
      <w:rPr>
        <w:rFonts w:ascii="Symbol" w:hAnsi="Symbol"/>
      </w:rPr>
    </w:lvl>
  </w:abstractNum>
  <w:abstractNum w:abstractNumId="4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5">
    <w:nsid w:val="00000009"/>
    <w:multiLevelType w:val="multilevel"/>
    <w:tmpl w:val="00000009"/>
    <w:name w:val="WW8Num19"/>
    <w:lvl w:ilvl="0">
      <w:start w:val="1"/>
      <w:numFmt w:val="bullet"/>
      <w:lvlText w:val=""/>
      <w:lvlJc w:val="left"/>
      <w:pPr>
        <w:tabs>
          <w:tab w:val="num" w:pos="180"/>
        </w:tabs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900"/>
        </w:tabs>
      </w:pPr>
      <w:rPr>
        <w:rFonts w:ascii="Wingdings" w:hAnsi="Wingdings"/>
      </w:rPr>
    </w:lvl>
    <w:lvl w:ilvl="2">
      <w:start w:val="1"/>
      <w:numFmt w:val="bullet"/>
      <w:lvlText w:val=""/>
      <w:lvlJc w:val="left"/>
      <w:pPr>
        <w:tabs>
          <w:tab w:val="num" w:pos="1620"/>
        </w:tabs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34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060"/>
        </w:tabs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78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50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220"/>
        </w:tabs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5940"/>
        </w:tabs>
      </w:pPr>
      <w:rPr>
        <w:rFonts w:ascii="Wingdings" w:hAnsi="Wingdings"/>
      </w:rPr>
    </w:lvl>
  </w:abstractNum>
  <w:abstractNum w:abstractNumId="6">
    <w:nsid w:val="14B63C72"/>
    <w:multiLevelType w:val="hybridMultilevel"/>
    <w:tmpl w:val="4EB04A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0335849"/>
    <w:multiLevelType w:val="multilevel"/>
    <w:tmpl w:val="567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99375A"/>
    <w:multiLevelType w:val="hybridMultilevel"/>
    <w:tmpl w:val="7B70E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3C6015"/>
    <w:multiLevelType w:val="hybridMultilevel"/>
    <w:tmpl w:val="7C08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0C5BAD"/>
    <w:multiLevelType w:val="hybridMultilevel"/>
    <w:tmpl w:val="A23AF2D4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1">
    <w:nsid w:val="7C5F286E"/>
    <w:multiLevelType w:val="multilevel"/>
    <w:tmpl w:val="86B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10"/>
  </w:num>
  <w:num w:numId="5">
    <w:abstractNumId w:val="9"/>
  </w:num>
  <w:num w:numId="6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40B"/>
    <w:rsid w:val="00001A9B"/>
    <w:rsid w:val="00005903"/>
    <w:rsid w:val="0000793C"/>
    <w:rsid w:val="000106E4"/>
    <w:rsid w:val="00015825"/>
    <w:rsid w:val="00015B32"/>
    <w:rsid w:val="0003008A"/>
    <w:rsid w:val="00033A0D"/>
    <w:rsid w:val="000378BD"/>
    <w:rsid w:val="00037E6F"/>
    <w:rsid w:val="00040C7B"/>
    <w:rsid w:val="00040CF2"/>
    <w:rsid w:val="00050B9A"/>
    <w:rsid w:val="00053BDD"/>
    <w:rsid w:val="00054F38"/>
    <w:rsid w:val="000553F8"/>
    <w:rsid w:val="00055E74"/>
    <w:rsid w:val="0006177C"/>
    <w:rsid w:val="00066362"/>
    <w:rsid w:val="000672A6"/>
    <w:rsid w:val="0007225D"/>
    <w:rsid w:val="000726B8"/>
    <w:rsid w:val="00074278"/>
    <w:rsid w:val="0007437F"/>
    <w:rsid w:val="00086F60"/>
    <w:rsid w:val="00087700"/>
    <w:rsid w:val="0009053C"/>
    <w:rsid w:val="00094251"/>
    <w:rsid w:val="00097FC8"/>
    <w:rsid w:val="000A25E4"/>
    <w:rsid w:val="000A44F1"/>
    <w:rsid w:val="000A793F"/>
    <w:rsid w:val="000A7C56"/>
    <w:rsid w:val="000B1088"/>
    <w:rsid w:val="000C09E6"/>
    <w:rsid w:val="000C4516"/>
    <w:rsid w:val="000C61BE"/>
    <w:rsid w:val="000D5A8B"/>
    <w:rsid w:val="000D642D"/>
    <w:rsid w:val="000D7DB1"/>
    <w:rsid w:val="000E06D7"/>
    <w:rsid w:val="000E4111"/>
    <w:rsid w:val="000E74A2"/>
    <w:rsid w:val="000F34C4"/>
    <w:rsid w:val="000F5566"/>
    <w:rsid w:val="000F62A3"/>
    <w:rsid w:val="00100601"/>
    <w:rsid w:val="00101730"/>
    <w:rsid w:val="001067C5"/>
    <w:rsid w:val="00110F49"/>
    <w:rsid w:val="00110F7D"/>
    <w:rsid w:val="00112B6E"/>
    <w:rsid w:val="00120CD7"/>
    <w:rsid w:val="001314F7"/>
    <w:rsid w:val="0013391E"/>
    <w:rsid w:val="001362E2"/>
    <w:rsid w:val="001400AC"/>
    <w:rsid w:val="00146B4D"/>
    <w:rsid w:val="00146B68"/>
    <w:rsid w:val="00150A45"/>
    <w:rsid w:val="00153F31"/>
    <w:rsid w:val="00154559"/>
    <w:rsid w:val="00157BCC"/>
    <w:rsid w:val="00160434"/>
    <w:rsid w:val="00163703"/>
    <w:rsid w:val="001664CD"/>
    <w:rsid w:val="0016766B"/>
    <w:rsid w:val="00167AAD"/>
    <w:rsid w:val="00170A54"/>
    <w:rsid w:val="00170AAF"/>
    <w:rsid w:val="00170E94"/>
    <w:rsid w:val="001728C9"/>
    <w:rsid w:val="00173207"/>
    <w:rsid w:val="001822D3"/>
    <w:rsid w:val="00183487"/>
    <w:rsid w:val="00192254"/>
    <w:rsid w:val="00194C21"/>
    <w:rsid w:val="00194D38"/>
    <w:rsid w:val="00197848"/>
    <w:rsid w:val="001A268F"/>
    <w:rsid w:val="001B065F"/>
    <w:rsid w:val="001B2FBE"/>
    <w:rsid w:val="001B7D7C"/>
    <w:rsid w:val="001C04DC"/>
    <w:rsid w:val="001C3A56"/>
    <w:rsid w:val="001C56BC"/>
    <w:rsid w:val="001D328B"/>
    <w:rsid w:val="001E1AD0"/>
    <w:rsid w:val="001E24D0"/>
    <w:rsid w:val="001E27D5"/>
    <w:rsid w:val="001E43A3"/>
    <w:rsid w:val="001E5725"/>
    <w:rsid w:val="001E5C43"/>
    <w:rsid w:val="001F27C8"/>
    <w:rsid w:val="00201704"/>
    <w:rsid w:val="00212572"/>
    <w:rsid w:val="002163CA"/>
    <w:rsid w:val="00217877"/>
    <w:rsid w:val="002200B0"/>
    <w:rsid w:val="002211F5"/>
    <w:rsid w:val="0023464A"/>
    <w:rsid w:val="00241201"/>
    <w:rsid w:val="00247A38"/>
    <w:rsid w:val="00250BAD"/>
    <w:rsid w:val="00250CE3"/>
    <w:rsid w:val="002527BD"/>
    <w:rsid w:val="002572B2"/>
    <w:rsid w:val="002602B2"/>
    <w:rsid w:val="00260CCE"/>
    <w:rsid w:val="00260E21"/>
    <w:rsid w:val="00276A30"/>
    <w:rsid w:val="00281A19"/>
    <w:rsid w:val="002856AC"/>
    <w:rsid w:val="00286901"/>
    <w:rsid w:val="002912E7"/>
    <w:rsid w:val="00293F32"/>
    <w:rsid w:val="002961B5"/>
    <w:rsid w:val="002A5FE4"/>
    <w:rsid w:val="002B030E"/>
    <w:rsid w:val="002B460F"/>
    <w:rsid w:val="002C30DC"/>
    <w:rsid w:val="002D2CD3"/>
    <w:rsid w:val="002D414C"/>
    <w:rsid w:val="002D63FF"/>
    <w:rsid w:val="002D7E7F"/>
    <w:rsid w:val="002E1A65"/>
    <w:rsid w:val="002E2597"/>
    <w:rsid w:val="002E2C70"/>
    <w:rsid w:val="002F25C6"/>
    <w:rsid w:val="002F5B04"/>
    <w:rsid w:val="002F642B"/>
    <w:rsid w:val="002F707A"/>
    <w:rsid w:val="00301736"/>
    <w:rsid w:val="003112F4"/>
    <w:rsid w:val="003132B6"/>
    <w:rsid w:val="0032506F"/>
    <w:rsid w:val="00326A3D"/>
    <w:rsid w:val="00333DD8"/>
    <w:rsid w:val="003354D8"/>
    <w:rsid w:val="003363E8"/>
    <w:rsid w:val="003531FE"/>
    <w:rsid w:val="003555E4"/>
    <w:rsid w:val="00356EC7"/>
    <w:rsid w:val="0035774E"/>
    <w:rsid w:val="003613EC"/>
    <w:rsid w:val="00361C48"/>
    <w:rsid w:val="00365424"/>
    <w:rsid w:val="003657C9"/>
    <w:rsid w:val="00381CCC"/>
    <w:rsid w:val="00386959"/>
    <w:rsid w:val="0038756A"/>
    <w:rsid w:val="003900B3"/>
    <w:rsid w:val="0039285D"/>
    <w:rsid w:val="0039733D"/>
    <w:rsid w:val="003A4F85"/>
    <w:rsid w:val="003C7AD2"/>
    <w:rsid w:val="003D000C"/>
    <w:rsid w:val="003D11B1"/>
    <w:rsid w:val="003D3EC4"/>
    <w:rsid w:val="003D4B7F"/>
    <w:rsid w:val="003D63FA"/>
    <w:rsid w:val="003E3018"/>
    <w:rsid w:val="003F2A0C"/>
    <w:rsid w:val="003F74F8"/>
    <w:rsid w:val="003F7750"/>
    <w:rsid w:val="004025CF"/>
    <w:rsid w:val="0040522E"/>
    <w:rsid w:val="00412EF9"/>
    <w:rsid w:val="00415858"/>
    <w:rsid w:val="004215CD"/>
    <w:rsid w:val="00422DD0"/>
    <w:rsid w:val="00425979"/>
    <w:rsid w:val="004305A7"/>
    <w:rsid w:val="004347A5"/>
    <w:rsid w:val="00435143"/>
    <w:rsid w:val="00440BBE"/>
    <w:rsid w:val="00441B44"/>
    <w:rsid w:val="00443893"/>
    <w:rsid w:val="00451C5E"/>
    <w:rsid w:val="00455BE5"/>
    <w:rsid w:val="004565E6"/>
    <w:rsid w:val="004619AF"/>
    <w:rsid w:val="00464958"/>
    <w:rsid w:val="00472AAB"/>
    <w:rsid w:val="00473C91"/>
    <w:rsid w:val="00473F6C"/>
    <w:rsid w:val="004778FC"/>
    <w:rsid w:val="00481983"/>
    <w:rsid w:val="004878D3"/>
    <w:rsid w:val="00495EC3"/>
    <w:rsid w:val="00497808"/>
    <w:rsid w:val="004A01CA"/>
    <w:rsid w:val="004A150E"/>
    <w:rsid w:val="004B2087"/>
    <w:rsid w:val="004B6261"/>
    <w:rsid w:val="004C4A67"/>
    <w:rsid w:val="004C770A"/>
    <w:rsid w:val="004D25DC"/>
    <w:rsid w:val="004D3A09"/>
    <w:rsid w:val="004E620F"/>
    <w:rsid w:val="004E708F"/>
    <w:rsid w:val="004E732C"/>
    <w:rsid w:val="004E7871"/>
    <w:rsid w:val="004F12EE"/>
    <w:rsid w:val="00500637"/>
    <w:rsid w:val="00502599"/>
    <w:rsid w:val="00507EE9"/>
    <w:rsid w:val="005142B7"/>
    <w:rsid w:val="00517DD2"/>
    <w:rsid w:val="005252E0"/>
    <w:rsid w:val="00531996"/>
    <w:rsid w:val="00531DE6"/>
    <w:rsid w:val="00535613"/>
    <w:rsid w:val="00536281"/>
    <w:rsid w:val="00540359"/>
    <w:rsid w:val="00546D74"/>
    <w:rsid w:val="00547B2C"/>
    <w:rsid w:val="00562565"/>
    <w:rsid w:val="00563803"/>
    <w:rsid w:val="00567D88"/>
    <w:rsid w:val="00570F16"/>
    <w:rsid w:val="00571DB4"/>
    <w:rsid w:val="00573DBA"/>
    <w:rsid w:val="005757BF"/>
    <w:rsid w:val="00583E39"/>
    <w:rsid w:val="005905A1"/>
    <w:rsid w:val="0059366A"/>
    <w:rsid w:val="005941EB"/>
    <w:rsid w:val="00596B74"/>
    <w:rsid w:val="005A145D"/>
    <w:rsid w:val="005A1725"/>
    <w:rsid w:val="005A6326"/>
    <w:rsid w:val="005A742D"/>
    <w:rsid w:val="005B1D64"/>
    <w:rsid w:val="005B31EA"/>
    <w:rsid w:val="005B572E"/>
    <w:rsid w:val="005B6AD3"/>
    <w:rsid w:val="005C79E0"/>
    <w:rsid w:val="005D0F55"/>
    <w:rsid w:val="005D5494"/>
    <w:rsid w:val="005E105A"/>
    <w:rsid w:val="005E3579"/>
    <w:rsid w:val="005E4D1A"/>
    <w:rsid w:val="005E7764"/>
    <w:rsid w:val="005F2AA9"/>
    <w:rsid w:val="005F4DB2"/>
    <w:rsid w:val="005F75EA"/>
    <w:rsid w:val="00600899"/>
    <w:rsid w:val="00602151"/>
    <w:rsid w:val="00606EE3"/>
    <w:rsid w:val="00610784"/>
    <w:rsid w:val="00614A65"/>
    <w:rsid w:val="0062317D"/>
    <w:rsid w:val="0062384C"/>
    <w:rsid w:val="00623AD9"/>
    <w:rsid w:val="00633567"/>
    <w:rsid w:val="00640111"/>
    <w:rsid w:val="006408F3"/>
    <w:rsid w:val="00647F2A"/>
    <w:rsid w:val="006504C3"/>
    <w:rsid w:val="00654896"/>
    <w:rsid w:val="00654F76"/>
    <w:rsid w:val="006628FC"/>
    <w:rsid w:val="00664623"/>
    <w:rsid w:val="00665ECC"/>
    <w:rsid w:val="006674E6"/>
    <w:rsid w:val="0067238C"/>
    <w:rsid w:val="00677FEE"/>
    <w:rsid w:val="00684ACA"/>
    <w:rsid w:val="00684EF7"/>
    <w:rsid w:val="00691149"/>
    <w:rsid w:val="006914C3"/>
    <w:rsid w:val="006A2AC8"/>
    <w:rsid w:val="006A5C0C"/>
    <w:rsid w:val="006A7EA6"/>
    <w:rsid w:val="006B045A"/>
    <w:rsid w:val="006B065C"/>
    <w:rsid w:val="006B3997"/>
    <w:rsid w:val="006B39DC"/>
    <w:rsid w:val="006B5034"/>
    <w:rsid w:val="006B665F"/>
    <w:rsid w:val="006B74DA"/>
    <w:rsid w:val="006B7F42"/>
    <w:rsid w:val="006C0C55"/>
    <w:rsid w:val="006C1415"/>
    <w:rsid w:val="006C214C"/>
    <w:rsid w:val="006C391B"/>
    <w:rsid w:val="006C54BA"/>
    <w:rsid w:val="006D3A03"/>
    <w:rsid w:val="006D79ED"/>
    <w:rsid w:val="006E26B9"/>
    <w:rsid w:val="006E45CF"/>
    <w:rsid w:val="006F1CE1"/>
    <w:rsid w:val="006F1F2A"/>
    <w:rsid w:val="006F6695"/>
    <w:rsid w:val="006F73E6"/>
    <w:rsid w:val="00701D2E"/>
    <w:rsid w:val="007152EA"/>
    <w:rsid w:val="0072388F"/>
    <w:rsid w:val="00724624"/>
    <w:rsid w:val="00726B53"/>
    <w:rsid w:val="00726FB0"/>
    <w:rsid w:val="00727B95"/>
    <w:rsid w:val="0074284D"/>
    <w:rsid w:val="00750D73"/>
    <w:rsid w:val="007512B1"/>
    <w:rsid w:val="00752488"/>
    <w:rsid w:val="007524E5"/>
    <w:rsid w:val="00752D26"/>
    <w:rsid w:val="00753B8A"/>
    <w:rsid w:val="007577A5"/>
    <w:rsid w:val="00760296"/>
    <w:rsid w:val="0076078B"/>
    <w:rsid w:val="00764F60"/>
    <w:rsid w:val="00767091"/>
    <w:rsid w:val="0077136D"/>
    <w:rsid w:val="00774B0E"/>
    <w:rsid w:val="00774D0B"/>
    <w:rsid w:val="007762E2"/>
    <w:rsid w:val="007772DF"/>
    <w:rsid w:val="00780E66"/>
    <w:rsid w:val="00782734"/>
    <w:rsid w:val="0078501A"/>
    <w:rsid w:val="00793334"/>
    <w:rsid w:val="00796CB4"/>
    <w:rsid w:val="007A2E4E"/>
    <w:rsid w:val="007A638C"/>
    <w:rsid w:val="007B2944"/>
    <w:rsid w:val="007B5944"/>
    <w:rsid w:val="007C0074"/>
    <w:rsid w:val="007C0EBC"/>
    <w:rsid w:val="007C7659"/>
    <w:rsid w:val="007D56FA"/>
    <w:rsid w:val="007E0CA3"/>
    <w:rsid w:val="007E3966"/>
    <w:rsid w:val="007E4A2C"/>
    <w:rsid w:val="007F02B6"/>
    <w:rsid w:val="007F031E"/>
    <w:rsid w:val="007F0653"/>
    <w:rsid w:val="0080538C"/>
    <w:rsid w:val="0081513F"/>
    <w:rsid w:val="00822297"/>
    <w:rsid w:val="008243FE"/>
    <w:rsid w:val="0082751B"/>
    <w:rsid w:val="00831152"/>
    <w:rsid w:val="00831982"/>
    <w:rsid w:val="008358BE"/>
    <w:rsid w:val="0084212C"/>
    <w:rsid w:val="00842203"/>
    <w:rsid w:val="00843CF5"/>
    <w:rsid w:val="008510B6"/>
    <w:rsid w:val="008554C9"/>
    <w:rsid w:val="00856C33"/>
    <w:rsid w:val="008630DE"/>
    <w:rsid w:val="00863AEA"/>
    <w:rsid w:val="008849E4"/>
    <w:rsid w:val="00887F66"/>
    <w:rsid w:val="008915E8"/>
    <w:rsid w:val="008A07DA"/>
    <w:rsid w:val="008A3312"/>
    <w:rsid w:val="008A3C33"/>
    <w:rsid w:val="008A4522"/>
    <w:rsid w:val="008A74F6"/>
    <w:rsid w:val="008B0A03"/>
    <w:rsid w:val="008B2222"/>
    <w:rsid w:val="008B27FA"/>
    <w:rsid w:val="008B444F"/>
    <w:rsid w:val="008C2498"/>
    <w:rsid w:val="008C795C"/>
    <w:rsid w:val="008D1612"/>
    <w:rsid w:val="008D223B"/>
    <w:rsid w:val="008D35F8"/>
    <w:rsid w:val="008E0325"/>
    <w:rsid w:val="008E2408"/>
    <w:rsid w:val="008E2745"/>
    <w:rsid w:val="008E2D85"/>
    <w:rsid w:val="008F616C"/>
    <w:rsid w:val="009044E0"/>
    <w:rsid w:val="00912F5A"/>
    <w:rsid w:val="009139DE"/>
    <w:rsid w:val="009201B9"/>
    <w:rsid w:val="0093006F"/>
    <w:rsid w:val="0093064E"/>
    <w:rsid w:val="009308EB"/>
    <w:rsid w:val="00937F28"/>
    <w:rsid w:val="0095180D"/>
    <w:rsid w:val="00953B07"/>
    <w:rsid w:val="009541B6"/>
    <w:rsid w:val="009543AF"/>
    <w:rsid w:val="009548F7"/>
    <w:rsid w:val="00957831"/>
    <w:rsid w:val="00961305"/>
    <w:rsid w:val="00963E82"/>
    <w:rsid w:val="00965716"/>
    <w:rsid w:val="00965E14"/>
    <w:rsid w:val="00967017"/>
    <w:rsid w:val="00967EB2"/>
    <w:rsid w:val="00970596"/>
    <w:rsid w:val="00970E6B"/>
    <w:rsid w:val="00975AB7"/>
    <w:rsid w:val="009766E0"/>
    <w:rsid w:val="00981DDE"/>
    <w:rsid w:val="009849E6"/>
    <w:rsid w:val="00985E4E"/>
    <w:rsid w:val="009869B7"/>
    <w:rsid w:val="00991EDF"/>
    <w:rsid w:val="009967F5"/>
    <w:rsid w:val="00996AA6"/>
    <w:rsid w:val="009A0DB0"/>
    <w:rsid w:val="009A572A"/>
    <w:rsid w:val="009B407C"/>
    <w:rsid w:val="009B59D2"/>
    <w:rsid w:val="009B6F7D"/>
    <w:rsid w:val="009C1089"/>
    <w:rsid w:val="009C240B"/>
    <w:rsid w:val="009C42E8"/>
    <w:rsid w:val="009C6605"/>
    <w:rsid w:val="009C7658"/>
    <w:rsid w:val="009D20B0"/>
    <w:rsid w:val="009D229A"/>
    <w:rsid w:val="009D7FFC"/>
    <w:rsid w:val="009E0221"/>
    <w:rsid w:val="009E70B4"/>
    <w:rsid w:val="009E7D90"/>
    <w:rsid w:val="009F7816"/>
    <w:rsid w:val="00A01BDF"/>
    <w:rsid w:val="00A038DC"/>
    <w:rsid w:val="00A06291"/>
    <w:rsid w:val="00A10DA7"/>
    <w:rsid w:val="00A12FDE"/>
    <w:rsid w:val="00A1581E"/>
    <w:rsid w:val="00A17BE2"/>
    <w:rsid w:val="00A21A9A"/>
    <w:rsid w:val="00A260F9"/>
    <w:rsid w:val="00A325E9"/>
    <w:rsid w:val="00A33D78"/>
    <w:rsid w:val="00A36179"/>
    <w:rsid w:val="00A3790E"/>
    <w:rsid w:val="00A4093E"/>
    <w:rsid w:val="00A41AC7"/>
    <w:rsid w:val="00A42AA6"/>
    <w:rsid w:val="00A43CF6"/>
    <w:rsid w:val="00A4734E"/>
    <w:rsid w:val="00A50067"/>
    <w:rsid w:val="00A515FA"/>
    <w:rsid w:val="00A627DD"/>
    <w:rsid w:val="00A6361B"/>
    <w:rsid w:val="00A63BE8"/>
    <w:rsid w:val="00A66ECC"/>
    <w:rsid w:val="00A71279"/>
    <w:rsid w:val="00A72B82"/>
    <w:rsid w:val="00A7464B"/>
    <w:rsid w:val="00A83A45"/>
    <w:rsid w:val="00A84302"/>
    <w:rsid w:val="00A85509"/>
    <w:rsid w:val="00A85A7A"/>
    <w:rsid w:val="00A90A60"/>
    <w:rsid w:val="00A933A0"/>
    <w:rsid w:val="00A93909"/>
    <w:rsid w:val="00A978E4"/>
    <w:rsid w:val="00AB16F6"/>
    <w:rsid w:val="00AB2EF0"/>
    <w:rsid w:val="00AB339C"/>
    <w:rsid w:val="00AB3F13"/>
    <w:rsid w:val="00AB5802"/>
    <w:rsid w:val="00AC14BC"/>
    <w:rsid w:val="00AC3941"/>
    <w:rsid w:val="00AC6774"/>
    <w:rsid w:val="00AD0C68"/>
    <w:rsid w:val="00AD1033"/>
    <w:rsid w:val="00AE1B86"/>
    <w:rsid w:val="00AE550B"/>
    <w:rsid w:val="00AE5B6F"/>
    <w:rsid w:val="00AF1DFD"/>
    <w:rsid w:val="00B068A9"/>
    <w:rsid w:val="00B1115A"/>
    <w:rsid w:val="00B17DFF"/>
    <w:rsid w:val="00B212A5"/>
    <w:rsid w:val="00B26AA5"/>
    <w:rsid w:val="00B40B38"/>
    <w:rsid w:val="00B43DCA"/>
    <w:rsid w:val="00B4518E"/>
    <w:rsid w:val="00B478FB"/>
    <w:rsid w:val="00B47C50"/>
    <w:rsid w:val="00B52168"/>
    <w:rsid w:val="00B567A7"/>
    <w:rsid w:val="00B61E97"/>
    <w:rsid w:val="00B655C8"/>
    <w:rsid w:val="00B70D2E"/>
    <w:rsid w:val="00B77E0A"/>
    <w:rsid w:val="00B80117"/>
    <w:rsid w:val="00B80CBC"/>
    <w:rsid w:val="00B857C0"/>
    <w:rsid w:val="00B85E13"/>
    <w:rsid w:val="00B873DC"/>
    <w:rsid w:val="00B90055"/>
    <w:rsid w:val="00B93447"/>
    <w:rsid w:val="00B97FCA"/>
    <w:rsid w:val="00BA089D"/>
    <w:rsid w:val="00BA226A"/>
    <w:rsid w:val="00BA7845"/>
    <w:rsid w:val="00BB0DAE"/>
    <w:rsid w:val="00BB342D"/>
    <w:rsid w:val="00BB4F53"/>
    <w:rsid w:val="00BB6909"/>
    <w:rsid w:val="00BD009A"/>
    <w:rsid w:val="00BD24CC"/>
    <w:rsid w:val="00BD2E93"/>
    <w:rsid w:val="00BD384C"/>
    <w:rsid w:val="00BD6679"/>
    <w:rsid w:val="00BD7DB8"/>
    <w:rsid w:val="00BF1857"/>
    <w:rsid w:val="00BF2ACF"/>
    <w:rsid w:val="00BF3930"/>
    <w:rsid w:val="00C02567"/>
    <w:rsid w:val="00C025D2"/>
    <w:rsid w:val="00C053CB"/>
    <w:rsid w:val="00C06E63"/>
    <w:rsid w:val="00C1100E"/>
    <w:rsid w:val="00C13BF2"/>
    <w:rsid w:val="00C15E70"/>
    <w:rsid w:val="00C15FBC"/>
    <w:rsid w:val="00C21EF8"/>
    <w:rsid w:val="00C33B02"/>
    <w:rsid w:val="00C425C0"/>
    <w:rsid w:val="00C46793"/>
    <w:rsid w:val="00C539C2"/>
    <w:rsid w:val="00C55439"/>
    <w:rsid w:val="00C559DB"/>
    <w:rsid w:val="00C61811"/>
    <w:rsid w:val="00C64E50"/>
    <w:rsid w:val="00C65AB2"/>
    <w:rsid w:val="00C65AF6"/>
    <w:rsid w:val="00C66A18"/>
    <w:rsid w:val="00C728D9"/>
    <w:rsid w:val="00C73E38"/>
    <w:rsid w:val="00C7618C"/>
    <w:rsid w:val="00C77A7D"/>
    <w:rsid w:val="00C77C69"/>
    <w:rsid w:val="00C85C24"/>
    <w:rsid w:val="00CA0AEA"/>
    <w:rsid w:val="00CA134E"/>
    <w:rsid w:val="00CC0EBC"/>
    <w:rsid w:val="00CC248D"/>
    <w:rsid w:val="00CC5FE2"/>
    <w:rsid w:val="00CC62BB"/>
    <w:rsid w:val="00CD364F"/>
    <w:rsid w:val="00CD6629"/>
    <w:rsid w:val="00CE0773"/>
    <w:rsid w:val="00CE1361"/>
    <w:rsid w:val="00CE27FB"/>
    <w:rsid w:val="00CE35FD"/>
    <w:rsid w:val="00CE3C6F"/>
    <w:rsid w:val="00CE5C6F"/>
    <w:rsid w:val="00CE600C"/>
    <w:rsid w:val="00CF2CFC"/>
    <w:rsid w:val="00CF38F2"/>
    <w:rsid w:val="00CF4850"/>
    <w:rsid w:val="00CF597C"/>
    <w:rsid w:val="00D06069"/>
    <w:rsid w:val="00D06229"/>
    <w:rsid w:val="00D06EED"/>
    <w:rsid w:val="00D11034"/>
    <w:rsid w:val="00D12028"/>
    <w:rsid w:val="00D244C8"/>
    <w:rsid w:val="00D270B0"/>
    <w:rsid w:val="00D30EE8"/>
    <w:rsid w:val="00D32024"/>
    <w:rsid w:val="00D3350D"/>
    <w:rsid w:val="00D342DE"/>
    <w:rsid w:val="00D3504C"/>
    <w:rsid w:val="00D36FC8"/>
    <w:rsid w:val="00D409E2"/>
    <w:rsid w:val="00D4253C"/>
    <w:rsid w:val="00D43CA4"/>
    <w:rsid w:val="00D4631E"/>
    <w:rsid w:val="00D469AD"/>
    <w:rsid w:val="00D47723"/>
    <w:rsid w:val="00D50236"/>
    <w:rsid w:val="00D54366"/>
    <w:rsid w:val="00D60AED"/>
    <w:rsid w:val="00D71599"/>
    <w:rsid w:val="00D718EF"/>
    <w:rsid w:val="00D72800"/>
    <w:rsid w:val="00D733C0"/>
    <w:rsid w:val="00D762FB"/>
    <w:rsid w:val="00D807DC"/>
    <w:rsid w:val="00D81CF5"/>
    <w:rsid w:val="00D91048"/>
    <w:rsid w:val="00D9214D"/>
    <w:rsid w:val="00D930D8"/>
    <w:rsid w:val="00DA25DD"/>
    <w:rsid w:val="00DB074F"/>
    <w:rsid w:val="00DB0E43"/>
    <w:rsid w:val="00DB2B73"/>
    <w:rsid w:val="00DB3782"/>
    <w:rsid w:val="00DB6149"/>
    <w:rsid w:val="00DB6D92"/>
    <w:rsid w:val="00DC46DB"/>
    <w:rsid w:val="00DC4D9B"/>
    <w:rsid w:val="00DC6712"/>
    <w:rsid w:val="00DC7279"/>
    <w:rsid w:val="00DC73DB"/>
    <w:rsid w:val="00DC7534"/>
    <w:rsid w:val="00DD08C2"/>
    <w:rsid w:val="00DD31A8"/>
    <w:rsid w:val="00DD4012"/>
    <w:rsid w:val="00DD4FEB"/>
    <w:rsid w:val="00DD721C"/>
    <w:rsid w:val="00DE2EC5"/>
    <w:rsid w:val="00DF2860"/>
    <w:rsid w:val="00DF6B77"/>
    <w:rsid w:val="00DF78BD"/>
    <w:rsid w:val="00E0127E"/>
    <w:rsid w:val="00E02943"/>
    <w:rsid w:val="00E0436E"/>
    <w:rsid w:val="00E05DE5"/>
    <w:rsid w:val="00E10846"/>
    <w:rsid w:val="00E11345"/>
    <w:rsid w:val="00E11D3F"/>
    <w:rsid w:val="00E14FB8"/>
    <w:rsid w:val="00E1569B"/>
    <w:rsid w:val="00E2238B"/>
    <w:rsid w:val="00E22BFD"/>
    <w:rsid w:val="00E24985"/>
    <w:rsid w:val="00E26349"/>
    <w:rsid w:val="00E3112E"/>
    <w:rsid w:val="00E33DC0"/>
    <w:rsid w:val="00E34513"/>
    <w:rsid w:val="00E34D8E"/>
    <w:rsid w:val="00E355A8"/>
    <w:rsid w:val="00E35844"/>
    <w:rsid w:val="00E410EF"/>
    <w:rsid w:val="00E412EC"/>
    <w:rsid w:val="00E422E2"/>
    <w:rsid w:val="00E43D07"/>
    <w:rsid w:val="00E4547F"/>
    <w:rsid w:val="00E4687B"/>
    <w:rsid w:val="00E52DCE"/>
    <w:rsid w:val="00E62ECD"/>
    <w:rsid w:val="00E65F0C"/>
    <w:rsid w:val="00E755B1"/>
    <w:rsid w:val="00E81F2C"/>
    <w:rsid w:val="00E82C68"/>
    <w:rsid w:val="00E95769"/>
    <w:rsid w:val="00EA025B"/>
    <w:rsid w:val="00EA05D9"/>
    <w:rsid w:val="00EA0C27"/>
    <w:rsid w:val="00EA1415"/>
    <w:rsid w:val="00EA1636"/>
    <w:rsid w:val="00EA26B6"/>
    <w:rsid w:val="00EA590E"/>
    <w:rsid w:val="00EA733F"/>
    <w:rsid w:val="00EA7D73"/>
    <w:rsid w:val="00EB0E1A"/>
    <w:rsid w:val="00EB3E07"/>
    <w:rsid w:val="00EC75FA"/>
    <w:rsid w:val="00ED0196"/>
    <w:rsid w:val="00ED5285"/>
    <w:rsid w:val="00ED7007"/>
    <w:rsid w:val="00ED7432"/>
    <w:rsid w:val="00ED7E1E"/>
    <w:rsid w:val="00EE4576"/>
    <w:rsid w:val="00EE7F60"/>
    <w:rsid w:val="00EF0632"/>
    <w:rsid w:val="00EF3BC6"/>
    <w:rsid w:val="00F00ACB"/>
    <w:rsid w:val="00F01CDE"/>
    <w:rsid w:val="00F07774"/>
    <w:rsid w:val="00F14885"/>
    <w:rsid w:val="00F20ACF"/>
    <w:rsid w:val="00F334DC"/>
    <w:rsid w:val="00F33704"/>
    <w:rsid w:val="00F36F99"/>
    <w:rsid w:val="00F37FA8"/>
    <w:rsid w:val="00F6040B"/>
    <w:rsid w:val="00F60CBE"/>
    <w:rsid w:val="00F63300"/>
    <w:rsid w:val="00F65164"/>
    <w:rsid w:val="00F8019F"/>
    <w:rsid w:val="00F83351"/>
    <w:rsid w:val="00F83D5A"/>
    <w:rsid w:val="00F83DDB"/>
    <w:rsid w:val="00F84EF2"/>
    <w:rsid w:val="00F90D9B"/>
    <w:rsid w:val="00F9136C"/>
    <w:rsid w:val="00FA0FCF"/>
    <w:rsid w:val="00FA2FAC"/>
    <w:rsid w:val="00FB2391"/>
    <w:rsid w:val="00FB28B3"/>
    <w:rsid w:val="00FB300E"/>
    <w:rsid w:val="00FB3353"/>
    <w:rsid w:val="00FB4044"/>
    <w:rsid w:val="00FB7671"/>
    <w:rsid w:val="00FC5490"/>
    <w:rsid w:val="00FC5699"/>
    <w:rsid w:val="00FC7D1E"/>
    <w:rsid w:val="00FD13E0"/>
    <w:rsid w:val="00FD2F53"/>
    <w:rsid w:val="00FD4AEC"/>
    <w:rsid w:val="00FE0D27"/>
    <w:rsid w:val="00FE1249"/>
    <w:rsid w:val="00FE2914"/>
    <w:rsid w:val="00FE433D"/>
    <w:rsid w:val="00FE6B8E"/>
    <w:rsid w:val="00FF69A7"/>
    <w:rsid w:val="00FF7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DB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F4D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F4DB2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F4DB2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5F4DB2"/>
    <w:pPr>
      <w:keepNext/>
      <w:ind w:left="1440" w:hanging="1440"/>
      <w:jc w:val="both"/>
      <w:outlineLvl w:val="3"/>
    </w:pPr>
    <w:rPr>
      <w:b/>
      <w:color w:val="333399"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5F4DB2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5F4DB2"/>
    <w:pPr>
      <w:keepNext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B567A7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qFormat/>
    <w:rsid w:val="005F4DB2"/>
    <w:pPr>
      <w:keepNext/>
      <w:spacing w:before="120" w:after="60"/>
      <w:outlineLvl w:val="8"/>
    </w:pPr>
    <w:rPr>
      <w:rFonts w:ascii="Book Antiqua" w:hAnsi="Book Antiqua"/>
      <w:b/>
      <w:i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Name">
    <w:name w:val="Name"/>
    <w:basedOn w:val="Normal"/>
    <w:next w:val="Normal"/>
    <w:rsid w:val="005F4DB2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Objective">
    <w:name w:val="Objective"/>
    <w:basedOn w:val="Normal"/>
    <w:next w:val="BodyText"/>
    <w:rsid w:val="005F4DB2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  <w:style w:type="paragraph" w:customStyle="1" w:styleId="SectionTitle">
    <w:name w:val="Section Title"/>
    <w:basedOn w:val="Normal"/>
    <w:next w:val="Objective"/>
    <w:rsid w:val="005F4DB2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">
    <w:name w:val="Body Text"/>
    <w:basedOn w:val="Normal"/>
    <w:semiHidden/>
    <w:rsid w:val="005F4DB2"/>
    <w:pPr>
      <w:spacing w:after="120"/>
    </w:pPr>
  </w:style>
  <w:style w:type="paragraph" w:styleId="BodyTextIndent">
    <w:name w:val="Body Text Indent"/>
    <w:basedOn w:val="Normal"/>
    <w:semiHidden/>
    <w:rsid w:val="005F4DB2"/>
    <w:pPr>
      <w:ind w:firstLine="720"/>
    </w:pPr>
  </w:style>
  <w:style w:type="paragraph" w:customStyle="1" w:styleId="FirstHeading">
    <w:name w:val="First Heading"/>
    <w:basedOn w:val="Heading1"/>
    <w:rsid w:val="005F4DB2"/>
    <w:pPr>
      <w:pBdr>
        <w:bottom w:val="single" w:sz="4" w:space="0" w:color="auto"/>
      </w:pBdr>
      <w:tabs>
        <w:tab w:val="left" w:pos="576"/>
      </w:tabs>
      <w:spacing w:before="0" w:after="360"/>
    </w:pPr>
    <w:rPr>
      <w:rFonts w:ascii="Verdana" w:hAnsi="Verdana" w:cs="Times New Roman"/>
      <w:kern w:val="0"/>
      <w:sz w:val="22"/>
      <w:szCs w:val="20"/>
    </w:rPr>
  </w:style>
  <w:style w:type="paragraph" w:customStyle="1" w:styleId="DefaultText">
    <w:name w:val="Default Text"/>
    <w:basedOn w:val="Normal"/>
    <w:rsid w:val="005F4DB2"/>
    <w:pPr>
      <w:overflowPunct w:val="0"/>
      <w:autoSpaceDE w:val="0"/>
      <w:autoSpaceDN w:val="0"/>
      <w:adjustRightInd w:val="0"/>
      <w:textAlignment w:val="baseline"/>
    </w:pPr>
    <w:rPr>
      <w:color w:val="000000"/>
      <w:lang w:eastAsia="zh-CN"/>
    </w:rPr>
  </w:style>
  <w:style w:type="character" w:styleId="Hyperlink">
    <w:name w:val="Hyperlink"/>
    <w:basedOn w:val="DefaultParagraphFont"/>
    <w:rsid w:val="005F4DB2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5F4DB2"/>
    <w:rPr>
      <w:color w:val="800080"/>
      <w:u w:val="single"/>
    </w:rPr>
  </w:style>
  <w:style w:type="paragraph" w:styleId="Subtitle">
    <w:name w:val="Subtitle"/>
    <w:basedOn w:val="Normal"/>
    <w:qFormat/>
    <w:rsid w:val="005F4DB2"/>
    <w:rPr>
      <w:rFonts w:ascii="Arial Rounded MT Bold" w:hAnsi="Arial Rounded MT Bold"/>
      <w:b/>
      <w:bCs/>
      <w:sz w:val="32"/>
    </w:rPr>
  </w:style>
  <w:style w:type="paragraph" w:styleId="Title">
    <w:name w:val="Title"/>
    <w:basedOn w:val="Normal"/>
    <w:next w:val="Subtitle"/>
    <w:link w:val="TitleChar"/>
    <w:qFormat/>
    <w:rsid w:val="00D91048"/>
    <w:pPr>
      <w:suppressAutoHyphens/>
      <w:jc w:val="center"/>
    </w:pPr>
    <w:rPr>
      <w:b/>
      <w:sz w:val="28"/>
      <w:szCs w:val="20"/>
      <w:u w:val="single"/>
      <w:lang w:eastAsia="ar-SA"/>
    </w:rPr>
  </w:style>
  <w:style w:type="character" w:customStyle="1" w:styleId="TitleChar">
    <w:name w:val="Title Char"/>
    <w:basedOn w:val="DefaultParagraphFont"/>
    <w:link w:val="Title"/>
    <w:rsid w:val="00D91048"/>
    <w:rPr>
      <w:b/>
      <w:sz w:val="28"/>
      <w:u w:val="single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A7"/>
    <w:rPr>
      <w:rFonts w:ascii="Calibri" w:eastAsia="Times New Roman" w:hAnsi="Calibri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567A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567A7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F6C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AB3F1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8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84C"/>
    <w:rPr>
      <w:sz w:val="24"/>
      <w:szCs w:val="24"/>
    </w:rPr>
  </w:style>
  <w:style w:type="character" w:styleId="PageNumber">
    <w:name w:val="page number"/>
    <w:basedOn w:val="DefaultParagraphFont"/>
    <w:rsid w:val="00A85A7A"/>
  </w:style>
  <w:style w:type="paragraph" w:styleId="BalloonText">
    <w:name w:val="Balloon Text"/>
    <w:basedOn w:val="Normal"/>
    <w:link w:val="BalloonTextChar"/>
    <w:uiPriority w:val="99"/>
    <w:semiHidden/>
    <w:unhideWhenUsed/>
    <w:rsid w:val="00481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983"/>
    <w:rPr>
      <w:rFonts w:ascii="Tahoma" w:hAnsi="Tahoma" w:cs="Tahoma"/>
      <w:sz w:val="16"/>
      <w:szCs w:val="16"/>
      <w:lang w:val="en-US" w:eastAsia="en-US"/>
    </w:rPr>
  </w:style>
  <w:style w:type="paragraph" w:customStyle="1" w:styleId="WW-Default">
    <w:name w:val="WW-Default"/>
    <w:rsid w:val="004C4A6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sz w:val="22"/>
      <w:szCs w:val="22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54035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540359"/>
    <w:rPr>
      <w:b/>
      <w:bCs/>
    </w:rPr>
  </w:style>
  <w:style w:type="character" w:styleId="Emphasis">
    <w:name w:val="Emphasis"/>
    <w:basedOn w:val="DefaultParagraphFont"/>
    <w:uiPriority w:val="20"/>
    <w:qFormat/>
    <w:rsid w:val="004E732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DB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F4D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F4DB2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F4DB2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5F4DB2"/>
    <w:pPr>
      <w:keepNext/>
      <w:ind w:left="1440" w:hanging="1440"/>
      <w:jc w:val="both"/>
      <w:outlineLvl w:val="3"/>
    </w:pPr>
    <w:rPr>
      <w:b/>
      <w:color w:val="333399"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5F4DB2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5F4DB2"/>
    <w:pPr>
      <w:keepNext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B567A7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qFormat/>
    <w:rsid w:val="005F4DB2"/>
    <w:pPr>
      <w:keepNext/>
      <w:spacing w:before="120" w:after="60"/>
      <w:outlineLvl w:val="8"/>
    </w:pPr>
    <w:rPr>
      <w:rFonts w:ascii="Book Antiqua" w:hAnsi="Book Antiqua"/>
      <w:b/>
      <w:i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Name">
    <w:name w:val="Name"/>
    <w:basedOn w:val="Normal"/>
    <w:next w:val="Normal"/>
    <w:rsid w:val="005F4DB2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Objective">
    <w:name w:val="Objective"/>
    <w:basedOn w:val="Normal"/>
    <w:next w:val="BodyText"/>
    <w:rsid w:val="005F4DB2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  <w:style w:type="paragraph" w:customStyle="1" w:styleId="SectionTitle">
    <w:name w:val="Section Title"/>
    <w:basedOn w:val="Normal"/>
    <w:next w:val="Objective"/>
    <w:rsid w:val="005F4DB2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">
    <w:name w:val="Body Text"/>
    <w:basedOn w:val="Normal"/>
    <w:semiHidden/>
    <w:rsid w:val="005F4DB2"/>
    <w:pPr>
      <w:spacing w:after="120"/>
    </w:pPr>
  </w:style>
  <w:style w:type="paragraph" w:styleId="BodyTextIndent">
    <w:name w:val="Body Text Indent"/>
    <w:basedOn w:val="Normal"/>
    <w:semiHidden/>
    <w:rsid w:val="005F4DB2"/>
    <w:pPr>
      <w:ind w:firstLine="720"/>
    </w:pPr>
  </w:style>
  <w:style w:type="paragraph" w:customStyle="1" w:styleId="FirstHeading">
    <w:name w:val="First Heading"/>
    <w:basedOn w:val="Heading1"/>
    <w:rsid w:val="005F4DB2"/>
    <w:pPr>
      <w:pBdr>
        <w:bottom w:val="single" w:sz="4" w:space="0" w:color="auto"/>
      </w:pBdr>
      <w:tabs>
        <w:tab w:val="left" w:pos="576"/>
      </w:tabs>
      <w:spacing w:before="0" w:after="360"/>
    </w:pPr>
    <w:rPr>
      <w:rFonts w:ascii="Verdana" w:hAnsi="Verdana" w:cs="Times New Roman"/>
      <w:kern w:val="0"/>
      <w:sz w:val="22"/>
      <w:szCs w:val="20"/>
    </w:rPr>
  </w:style>
  <w:style w:type="paragraph" w:customStyle="1" w:styleId="DefaultText">
    <w:name w:val="Default Text"/>
    <w:basedOn w:val="Normal"/>
    <w:rsid w:val="005F4DB2"/>
    <w:pPr>
      <w:overflowPunct w:val="0"/>
      <w:autoSpaceDE w:val="0"/>
      <w:autoSpaceDN w:val="0"/>
      <w:adjustRightInd w:val="0"/>
      <w:textAlignment w:val="baseline"/>
    </w:pPr>
    <w:rPr>
      <w:color w:val="000000"/>
      <w:lang w:eastAsia="zh-CN"/>
    </w:rPr>
  </w:style>
  <w:style w:type="character" w:styleId="Hyperlink">
    <w:name w:val="Hyperlink"/>
    <w:basedOn w:val="DefaultParagraphFont"/>
    <w:rsid w:val="005F4DB2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5F4DB2"/>
    <w:rPr>
      <w:color w:val="800080"/>
      <w:u w:val="single"/>
    </w:rPr>
  </w:style>
  <w:style w:type="paragraph" w:styleId="Subtitle">
    <w:name w:val="Subtitle"/>
    <w:basedOn w:val="Normal"/>
    <w:qFormat/>
    <w:rsid w:val="005F4DB2"/>
    <w:rPr>
      <w:rFonts w:ascii="Arial Rounded MT Bold" w:hAnsi="Arial Rounded MT Bold"/>
      <w:b/>
      <w:bCs/>
      <w:sz w:val="32"/>
    </w:rPr>
  </w:style>
  <w:style w:type="paragraph" w:styleId="Title">
    <w:name w:val="Title"/>
    <w:basedOn w:val="Normal"/>
    <w:next w:val="Subtitle"/>
    <w:link w:val="TitleChar"/>
    <w:qFormat/>
    <w:rsid w:val="00D91048"/>
    <w:pPr>
      <w:suppressAutoHyphens/>
      <w:jc w:val="center"/>
    </w:pPr>
    <w:rPr>
      <w:b/>
      <w:sz w:val="28"/>
      <w:szCs w:val="20"/>
      <w:u w:val="single"/>
      <w:lang w:eastAsia="ar-SA"/>
    </w:rPr>
  </w:style>
  <w:style w:type="character" w:customStyle="1" w:styleId="TitleChar">
    <w:name w:val="Title Char"/>
    <w:basedOn w:val="DefaultParagraphFont"/>
    <w:link w:val="Title"/>
    <w:rsid w:val="00D91048"/>
    <w:rPr>
      <w:b/>
      <w:sz w:val="28"/>
      <w:u w:val="single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A7"/>
    <w:rPr>
      <w:rFonts w:ascii="Calibri" w:eastAsia="Times New Roman" w:hAnsi="Calibri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567A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567A7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F6C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AB3F1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8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84C"/>
    <w:rPr>
      <w:sz w:val="24"/>
      <w:szCs w:val="24"/>
    </w:rPr>
  </w:style>
  <w:style w:type="character" w:styleId="PageNumber">
    <w:name w:val="page number"/>
    <w:basedOn w:val="DefaultParagraphFont"/>
    <w:rsid w:val="00A85A7A"/>
  </w:style>
  <w:style w:type="paragraph" w:styleId="BalloonText">
    <w:name w:val="Balloon Text"/>
    <w:basedOn w:val="Normal"/>
    <w:link w:val="BalloonTextChar"/>
    <w:uiPriority w:val="99"/>
    <w:semiHidden/>
    <w:unhideWhenUsed/>
    <w:rsid w:val="00481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983"/>
    <w:rPr>
      <w:rFonts w:ascii="Tahoma" w:hAnsi="Tahoma" w:cs="Tahoma"/>
      <w:sz w:val="16"/>
      <w:szCs w:val="16"/>
      <w:lang w:val="en-US" w:eastAsia="en-US"/>
    </w:rPr>
  </w:style>
  <w:style w:type="paragraph" w:customStyle="1" w:styleId="WW-Default">
    <w:name w:val="WW-Default"/>
    <w:rsid w:val="004C4A6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sz w:val="22"/>
      <w:szCs w:val="22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54035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540359"/>
    <w:rPr>
      <w:b/>
      <w:bCs/>
    </w:rPr>
  </w:style>
  <w:style w:type="character" w:styleId="Emphasis">
    <w:name w:val="Emphasis"/>
    <w:basedOn w:val="DefaultParagraphFont"/>
    <w:uiPriority w:val="20"/>
    <w:qFormat/>
    <w:rsid w:val="004E7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github.com/divya123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divyafeli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88005-6AB5-42E8-9451-184945F98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ANBARASU E</vt:lpstr>
    </vt:vector>
  </TitlesOfParts>
  <Company>ptcs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ANBARASU E</dc:title>
  <dc:creator>PTCS</dc:creator>
  <cp:lastModifiedBy>USER</cp:lastModifiedBy>
  <cp:revision>31</cp:revision>
  <cp:lastPrinted>2007-11-06T08:12:00Z</cp:lastPrinted>
  <dcterms:created xsi:type="dcterms:W3CDTF">2026-03-23T06:02:00Z</dcterms:created>
  <dcterms:modified xsi:type="dcterms:W3CDTF">2026-03-23T14:34:00Z</dcterms:modified>
</cp:coreProperties>
</file>